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1.0 -->
  <w:body>
    <w:p>
      <w:pPr>
        <w:pStyle w:val="Heading1"/>
        <w:rPr>
          <w:b w:val="0"/>
          <w:i w:val="0"/>
          <w:strike w:val="0"/>
        </w:rPr>
      </w:pPr>
      <w:r>
        <w:rPr>
          <w:b w:val="0"/>
          <w:i w:val="0"/>
          <w:strike w:val="0"/>
        </w:rPr>
        <w:t>BÁO CÁO ĐỒ ÁN CUỐI KHÓA</w:t>
      </w:r>
    </w:p>
    <w:p>
      <w:pPr>
        <w:pStyle w:val="Heading2"/>
        <w:rPr>
          <w:b w:val="0"/>
          <w:i w:val="0"/>
          <w:strike w:val="0"/>
        </w:rPr>
      </w:pPr>
      <w:r>
        <w:rPr>
          <w:b w:val="0"/>
          <w:i w:val="0"/>
          <w:strike w:val="0"/>
        </w:rPr>
        <w:t>HỆ THỐNG QUẢN LÝ PHÒNG KHÁM TOÀN DIỆN</w:t>
      </w:r>
    </w:p>
    <w:p>
      <w:pPr>
        <w:rPr>
          <w:b w:val="0"/>
          <w:i w:val="0"/>
          <w:strike w:val="0"/>
        </w:rPr>
      </w:pPr>
      <w:r>
        <w:pict>
          <v:rect id="_x0000_i1025" style="width:468pt;height:1.5pt" o:hrpct="1000" o:hrstd="t" o:hr="t" filled="t" fillcolor="gray" stroked="f">
            <v:path strokeok="f"/>
          </v:rect>
        </w:pict>
      </w:r>
    </w:p>
    <w:p>
      <w:pPr>
        <w:pStyle w:val="Heading2"/>
        <w:rPr>
          <w:b w:val="0"/>
          <w:i w:val="0"/>
          <w:strike w:val="0"/>
        </w:rPr>
      </w:pPr>
      <w:r>
        <w:rPr>
          <w:b/>
          <w:i w:val="0"/>
          <w:strike w:val="0"/>
        </w:rPr>
        <w:t>THÔNG TIN ĐỒ ÁN</w:t>
      </w:r>
    </w:p>
    <w:p>
      <w:pPr>
        <w:rPr>
          <w:b w:val="0"/>
          <w:i w:val="0"/>
          <w:strike w:val="0"/>
        </w:rPr>
      </w:pPr>
      <w:r>
        <w:rPr>
          <w:b/>
          <w:i w:val="0"/>
          <w:strike w:val="0"/>
        </w:rPr>
        <w:t>Tên đề tài:</w:t>
      </w:r>
      <w:r>
        <w:rPr>
          <w:b w:val="0"/>
          <w:i w:val="0"/>
          <w:strike w:val="0"/>
        </w:rPr>
        <w:t xml:space="preserve"> Hệ thống quản lý phòng khám toàn diện</w:t>
      </w:r>
    </w:p>
    <w:p>
      <w:pPr>
        <w:rPr>
          <w:b w:val="0"/>
          <w:i w:val="0"/>
          <w:strike w:val="0"/>
        </w:rPr>
      </w:pPr>
      <w:r>
        <w:rPr>
          <w:b/>
          <w:i w:val="0"/>
          <w:strike w:val="0"/>
        </w:rPr>
        <w:t>Sinh viên thực hiện:</w:t>
      </w:r>
    </w:p>
    <w:p>
      <w:pPr>
        <w:numPr>
          <w:ilvl w:val="0"/>
          <w:numId w:val="1"/>
        </w:numPr>
        <w:rPr>
          <w:b w:val="0"/>
          <w:i w:val="0"/>
          <w:strike w:val="0"/>
        </w:rPr>
      </w:pPr>
      <w:r>
        <w:rPr>
          <w:b w:val="0"/>
          <w:i w:val="0"/>
          <w:strike w:val="0"/>
        </w:rPr>
        <w:t>Họ và tên: [Tên sinh viên]</w:t>
      </w:r>
    </w:p>
    <w:p>
      <w:pPr>
        <w:numPr>
          <w:ilvl w:val="0"/>
          <w:numId w:val="1"/>
        </w:numPr>
        <w:rPr>
          <w:b w:val="0"/>
          <w:i w:val="0"/>
          <w:strike w:val="0"/>
        </w:rPr>
      </w:pPr>
      <w:r>
        <w:rPr>
          <w:b w:val="0"/>
          <w:i w:val="0"/>
          <w:strike w:val="0"/>
        </w:rPr>
        <w:t>Mã số sinh viên: [MSSV]</w:t>
      </w:r>
    </w:p>
    <w:p>
      <w:pPr>
        <w:numPr>
          <w:ilvl w:val="0"/>
          <w:numId w:val="1"/>
        </w:numPr>
        <w:rPr>
          <w:b w:val="0"/>
          <w:i w:val="0"/>
          <w:strike w:val="0"/>
        </w:rPr>
      </w:pPr>
      <w:r>
        <w:rPr>
          <w:b w:val="0"/>
          <w:i w:val="0"/>
          <w:strike w:val="0"/>
        </w:rPr>
        <w:t>Lớp: [Tên lớp]</w:t>
      </w:r>
    </w:p>
    <w:p>
      <w:pPr>
        <w:rPr>
          <w:b w:val="0"/>
          <w:i w:val="0"/>
          <w:strike w:val="0"/>
        </w:rPr>
      </w:pPr>
      <w:r>
        <w:rPr>
          <w:b/>
          <w:i w:val="0"/>
          <w:strike w:val="0"/>
        </w:rPr>
        <w:t>Giảng viên hướng dẫn:</w:t>
      </w:r>
    </w:p>
    <w:p>
      <w:pPr>
        <w:numPr>
          <w:ilvl w:val="0"/>
          <w:numId w:val="1"/>
        </w:numPr>
        <w:rPr>
          <w:b w:val="0"/>
          <w:i w:val="0"/>
          <w:strike w:val="0"/>
        </w:rPr>
      </w:pPr>
      <w:r>
        <w:rPr>
          <w:b w:val="0"/>
          <w:i w:val="0"/>
          <w:strike w:val="0"/>
        </w:rPr>
        <w:t>Họ và tên: [Tên giảng viên]</w:t>
      </w:r>
    </w:p>
    <w:p>
      <w:pPr>
        <w:numPr>
          <w:ilvl w:val="0"/>
          <w:numId w:val="1"/>
        </w:numPr>
        <w:rPr>
          <w:b w:val="0"/>
          <w:i w:val="0"/>
          <w:strike w:val="0"/>
        </w:rPr>
      </w:pPr>
      <w:r>
        <w:rPr>
          <w:b w:val="0"/>
          <w:i w:val="0"/>
          <w:strike w:val="0"/>
        </w:rPr>
        <w:t>Học vị: [Học vị]</w:t>
      </w:r>
    </w:p>
    <w:p>
      <w:pPr>
        <w:numPr>
          <w:ilvl w:val="0"/>
          <w:numId w:val="1"/>
        </w:numPr>
        <w:rPr>
          <w:b w:val="0"/>
          <w:i w:val="0"/>
          <w:strike w:val="0"/>
        </w:rPr>
      </w:pPr>
      <w:r>
        <w:rPr>
          <w:b w:val="0"/>
          <w:i w:val="0"/>
          <w:strike w:val="0"/>
        </w:rPr>
        <w:t>Chức vụ: [Chức vụ]</w:t>
      </w:r>
    </w:p>
    <w:p>
      <w:pPr>
        <w:rPr>
          <w:b w:val="0"/>
          <w:i w:val="0"/>
          <w:strike w:val="0"/>
        </w:rPr>
      </w:pPr>
      <w:r>
        <w:rPr>
          <w:b/>
          <w:i w:val="0"/>
          <w:strike w:val="0"/>
        </w:rPr>
        <w:t>Thời gian thực hiện:</w:t>
      </w:r>
      <w:r>
        <w:rPr>
          <w:b w:val="0"/>
          <w:i w:val="0"/>
          <w:strike w:val="0"/>
        </w:rPr>
        <w:t xml:space="preserve"> Tháng [tháng] năm [năm]</w:t>
      </w:r>
    </w:p>
    <w:p>
      <w:pPr>
        <w:rPr>
          <w:b w:val="0"/>
          <w:i w:val="0"/>
          <w:strike w:val="0"/>
        </w:rPr>
      </w:pPr>
      <w:r>
        <w:rPr>
          <w:b/>
          <w:i w:val="0"/>
          <w:strike w:val="0"/>
        </w:rPr>
        <w:t>Công nghệ sử dụng:</w:t>
      </w:r>
      <w:r>
        <w:rPr>
          <w:b w:val="0"/>
          <w:i w:val="0"/>
          <w:strike w:val="0"/>
        </w:rPr>
        <w:t xml:space="preserve"> Full-stack Web Application (Next.js + Node.js + MongoDB)</w:t>
      </w:r>
    </w:p>
    <w:p>
      <w:pPr>
        <w:rPr>
          <w:b w:val="0"/>
          <w:i w:val="0"/>
          <w:strike w:val="0"/>
        </w:rPr>
      </w:pPr>
      <w:r>
        <w:pict>
          <v:rect id="_x0000_i1026" style="width:468pt;height:1.5pt" o:hrpct="1000" o:hrstd="t" o:hr="t" filled="t" fillcolor="gray" stroked="f">
            <v:path strokeok="f"/>
          </v:rect>
        </w:pict>
      </w:r>
    </w:p>
    <w:p>
      <w:pPr>
        <w:pStyle w:val="Heading2"/>
        <w:rPr>
          <w:b w:val="0"/>
          <w:i w:val="0"/>
          <w:strike w:val="0"/>
        </w:rPr>
      </w:pPr>
      <w:r>
        <w:rPr>
          <w:b/>
          <w:i w:val="0"/>
          <w:strike w:val="0"/>
        </w:rPr>
        <w:t>MỤC LỤC</w:t>
      </w:r>
    </w:p>
    <w:p>
      <w:pPr>
        <w:numPr>
          <w:ilvl w:val="0"/>
          <w:numId w:val="2"/>
        </w:numPr>
        <w:rPr>
          <w:rStyle w:val="DefaultParagraphFont"/>
          <w:b w:val="0"/>
          <w:i w:val="0"/>
          <w:strike w:val="0"/>
        </w:rPr>
      </w:pPr>
      <w:hyperlink w:anchor="1-giới-thiệu-đề-tài" w:history="1">
        <w:r>
          <w:rPr>
            <w:rStyle w:val="Hyperlink"/>
            <w:b w:val="0"/>
            <w:i w:val="0"/>
            <w:strike w:val="0"/>
          </w:rPr>
          <w:t>Giới thiệu đề tài</w:t>
        </w:r>
      </w:hyperlink>
    </w:p>
    <w:p>
      <w:pPr>
        <w:numPr>
          <w:ilvl w:val="0"/>
          <w:numId w:val="2"/>
        </w:numPr>
        <w:rPr>
          <w:rStyle w:val="DefaultParagraphFont"/>
          <w:b w:val="0"/>
          <w:i w:val="0"/>
          <w:strike w:val="0"/>
        </w:rPr>
      </w:pPr>
      <w:hyperlink w:anchor="2-bối-cảnh-và-tầm-quan-trọng" w:history="1">
        <w:r>
          <w:rPr>
            <w:rStyle w:val="Hyperlink"/>
            <w:b w:val="0"/>
            <w:i w:val="0"/>
            <w:strike w:val="0"/>
          </w:rPr>
          <w:t>Bối cảnh và tầm quan trọng</w:t>
        </w:r>
      </w:hyperlink>
    </w:p>
    <w:p>
      <w:pPr>
        <w:numPr>
          <w:ilvl w:val="0"/>
          <w:numId w:val="2"/>
        </w:numPr>
        <w:rPr>
          <w:rStyle w:val="DefaultParagraphFont"/>
          <w:b w:val="0"/>
          <w:i w:val="0"/>
          <w:strike w:val="0"/>
        </w:rPr>
      </w:pPr>
      <w:hyperlink w:anchor="3-phân-tích-yêu-cầu" w:history="1">
        <w:r>
          <w:rPr>
            <w:rStyle w:val="Hyperlink"/>
            <w:b w:val="0"/>
            <w:i w:val="0"/>
            <w:strike w:val="0"/>
          </w:rPr>
          <w:t>Phân tích yêu cầu</w:t>
        </w:r>
      </w:hyperlink>
    </w:p>
    <w:p>
      <w:pPr>
        <w:numPr>
          <w:ilvl w:val="0"/>
          <w:numId w:val="2"/>
        </w:numPr>
        <w:rPr>
          <w:rStyle w:val="DefaultParagraphFont"/>
          <w:b w:val="0"/>
          <w:i w:val="0"/>
          <w:strike w:val="0"/>
        </w:rPr>
      </w:pPr>
      <w:hyperlink w:anchor="4-thiết-kế-hệ-thống" w:history="1">
        <w:r>
          <w:rPr>
            <w:rStyle w:val="Hyperlink"/>
            <w:b w:val="0"/>
            <w:i w:val="0"/>
            <w:strike w:val="0"/>
          </w:rPr>
          <w:t>Thiết kế hệ thống</w:t>
        </w:r>
      </w:hyperlink>
    </w:p>
    <w:p>
      <w:pPr>
        <w:numPr>
          <w:ilvl w:val="0"/>
          <w:numId w:val="2"/>
        </w:numPr>
        <w:rPr>
          <w:rStyle w:val="DefaultParagraphFont"/>
          <w:b w:val="0"/>
          <w:i w:val="0"/>
          <w:strike w:val="0"/>
        </w:rPr>
      </w:pPr>
      <w:hyperlink w:anchor="5-cài-đặt-và-kết-quả" w:history="1">
        <w:r>
          <w:rPr>
            <w:rStyle w:val="Hyperlink"/>
            <w:b w:val="0"/>
            <w:i w:val="0"/>
            <w:strike w:val="0"/>
          </w:rPr>
          <w:t>Cài đặt và kết quả</w:t>
        </w:r>
      </w:hyperlink>
    </w:p>
    <w:p>
      <w:pPr>
        <w:numPr>
          <w:ilvl w:val="0"/>
          <w:numId w:val="2"/>
        </w:numPr>
        <w:rPr>
          <w:rStyle w:val="DefaultParagraphFont"/>
          <w:b w:val="0"/>
          <w:i w:val="0"/>
          <w:strike w:val="0"/>
        </w:rPr>
      </w:pPr>
      <w:hyperlink w:anchor="6-demo-hệ-thống" w:history="1">
        <w:r>
          <w:rPr>
            <w:rStyle w:val="Hyperlink"/>
            <w:b w:val="0"/>
            <w:i w:val="0"/>
            <w:strike w:val="0"/>
          </w:rPr>
          <w:t>Demo hệ thống</w:t>
        </w:r>
      </w:hyperlink>
    </w:p>
    <w:p>
      <w:pPr>
        <w:numPr>
          <w:ilvl w:val="0"/>
          <w:numId w:val="2"/>
        </w:numPr>
        <w:rPr>
          <w:rStyle w:val="DefaultParagraphFont"/>
          <w:b w:val="0"/>
          <w:i w:val="0"/>
          <w:strike w:val="0"/>
        </w:rPr>
      </w:pPr>
      <w:hyperlink w:anchor="7-kết-luận-và-hướng-phát-triển" w:history="1">
        <w:r>
          <w:rPr>
            <w:rStyle w:val="Hyperlink"/>
            <w:b w:val="0"/>
            <w:i w:val="0"/>
            <w:strike w:val="0"/>
          </w:rPr>
          <w:t>Kết luận và hướng phát triển</w:t>
        </w:r>
      </w:hyperlink>
    </w:p>
    <w:p>
      <w:pPr>
        <w:numPr>
          <w:ilvl w:val="0"/>
          <w:numId w:val="2"/>
        </w:numPr>
        <w:rPr>
          <w:rStyle w:val="DefaultParagraphFont"/>
          <w:b w:val="0"/>
          <w:i w:val="0"/>
          <w:strike w:val="0"/>
        </w:rPr>
      </w:pPr>
      <w:hyperlink w:anchor="8-tài-liệu-tham-khảo" w:history="1">
        <w:r>
          <w:rPr>
            <w:rStyle w:val="Hyperlink"/>
            <w:b w:val="0"/>
            <w:i w:val="0"/>
            <w:strike w:val="0"/>
          </w:rPr>
          <w:t>Tài liệu tham khảo</w:t>
        </w:r>
      </w:hyperlink>
    </w:p>
    <w:p>
      <w:pPr>
        <w:rPr>
          <w:rStyle w:val="DefaultParagraphFont"/>
          <w:b w:val="0"/>
          <w:i w:val="0"/>
          <w:strike w:val="0"/>
        </w:rPr>
      </w:pPr>
      <w:r>
        <w:pict>
          <v:rect id="_x0000_i1027" style="width:468pt;height:1.5pt" o:hrpct="1000" o:hrstd="t" o:hr="t" filled="t" fillcolor="gray" stroked="f">
            <v:path strokeok="f"/>
          </v:rect>
        </w:pict>
      </w:r>
    </w:p>
    <w:p>
      <w:pPr>
        <w:pStyle w:val="Heading2"/>
        <w:rPr>
          <w:rStyle w:val="DefaultParagraphFont"/>
          <w:b w:val="0"/>
          <w:i w:val="0"/>
          <w:strike w:val="0"/>
        </w:rPr>
      </w:pPr>
      <w:r>
        <w:rPr>
          <w:rStyle w:val="DefaultParagraphFont"/>
          <w:b/>
          <w:i w:val="0"/>
          <w:strike w:val="0"/>
        </w:rPr>
        <w:t>1. GIỚI THIỆU ĐỀ TÀI</w:t>
      </w:r>
    </w:p>
    <w:p>
      <w:pPr>
        <w:pStyle w:val="Heading3"/>
        <w:rPr>
          <w:rStyle w:val="DefaultParagraphFont"/>
          <w:b w:val="0"/>
          <w:i w:val="0"/>
          <w:strike w:val="0"/>
        </w:rPr>
      </w:pPr>
      <w:r>
        <w:rPr>
          <w:rStyle w:val="DefaultParagraphFont"/>
          <w:b w:val="0"/>
          <w:i w:val="0"/>
          <w:strike w:val="0"/>
        </w:rPr>
        <w:t>1.1 Tên đề tài</w:t>
      </w:r>
    </w:p>
    <w:p>
      <w:pPr>
        <w:rPr>
          <w:rStyle w:val="DefaultParagraphFont"/>
          <w:b w:val="0"/>
          <w:i w:val="0"/>
          <w:strike w:val="0"/>
        </w:rPr>
      </w:pPr>
      <w:r>
        <w:rPr>
          <w:rStyle w:val="DefaultParagraphFont"/>
          <w:b/>
          <w:i w:val="0"/>
          <w:strike w:val="0"/>
        </w:rPr>
        <w:t>Hệ thống quản lý phòng khám toàn diện</w:t>
      </w:r>
      <w:r>
        <w:rPr>
          <w:rStyle w:val="DefaultParagraphFont"/>
          <w:b w:val="0"/>
          <w:i w:val="0"/>
          <w:strike w:val="0"/>
        </w:rPr>
        <w:t xml:space="preserve"> - một giải pháp công nghệ số hóa toàn bộ quy trình hoạt động của phòng khám từ quản lý bệnh nhân, lịch hẹn, khám chữa bệnh cho đến thanh toán và báo cáo.</w:t>
      </w:r>
    </w:p>
    <w:p>
      <w:pPr>
        <w:pStyle w:val="Heading3"/>
        <w:rPr>
          <w:rStyle w:val="DefaultParagraphFont"/>
          <w:b w:val="0"/>
          <w:i w:val="0"/>
          <w:strike w:val="0"/>
        </w:rPr>
      </w:pPr>
      <w:r>
        <w:rPr>
          <w:rStyle w:val="DefaultParagraphFont"/>
          <w:b w:val="0"/>
          <w:i w:val="0"/>
          <w:strike w:val="0"/>
        </w:rPr>
        <w:t>1.2 Mục tiêu đồ án</w:t>
      </w:r>
    </w:p>
    <w:p>
      <w:pPr>
        <w:numPr>
          <w:ilvl w:val="0"/>
          <w:numId w:val="1"/>
        </w:numPr>
        <w:rPr>
          <w:rStyle w:val="DefaultParagraphFont"/>
          <w:b w:val="0"/>
          <w:i w:val="0"/>
          <w:strike w:val="0"/>
        </w:rPr>
      </w:pPr>
      <w:r>
        <w:rPr>
          <w:rStyle w:val="DefaultParagraphFont"/>
          <w:b w:val="0"/>
          <w:i w:val="0"/>
          <w:strike w:val="0"/>
        </w:rPr>
        <w:t>Xây dựng hệ thống quản lý phòng khám hiện đại, hiệu quả</w:t>
      </w:r>
    </w:p>
    <w:p>
      <w:pPr>
        <w:numPr>
          <w:ilvl w:val="0"/>
          <w:numId w:val="1"/>
        </w:numPr>
        <w:rPr>
          <w:rStyle w:val="DefaultParagraphFont"/>
          <w:b w:val="0"/>
          <w:i w:val="0"/>
          <w:strike w:val="0"/>
        </w:rPr>
      </w:pPr>
      <w:r>
        <w:rPr>
          <w:rStyle w:val="DefaultParagraphFont"/>
          <w:b w:val="0"/>
          <w:i w:val="0"/>
          <w:strike w:val="0"/>
        </w:rPr>
        <w:t>Số hóa quy trình làm việc truyền thống</w:t>
      </w:r>
    </w:p>
    <w:p>
      <w:pPr>
        <w:numPr>
          <w:ilvl w:val="0"/>
          <w:numId w:val="1"/>
        </w:numPr>
        <w:rPr>
          <w:rStyle w:val="DefaultParagraphFont"/>
          <w:b w:val="0"/>
          <w:i w:val="0"/>
          <w:strike w:val="0"/>
        </w:rPr>
      </w:pPr>
      <w:r>
        <w:rPr>
          <w:rStyle w:val="DefaultParagraphFont"/>
          <w:b w:val="0"/>
          <w:i w:val="0"/>
          <w:strike w:val="0"/>
        </w:rPr>
        <w:t>Cải thiện trải nghiệm người dùng (bác sĩ, nhân viên, bệnh nhân)</w:t>
      </w:r>
    </w:p>
    <w:p>
      <w:pPr>
        <w:numPr>
          <w:ilvl w:val="0"/>
          <w:numId w:val="1"/>
        </w:numPr>
        <w:rPr>
          <w:rStyle w:val="DefaultParagraphFont"/>
          <w:b w:val="0"/>
          <w:i w:val="0"/>
          <w:strike w:val="0"/>
        </w:rPr>
      </w:pPr>
      <w:r>
        <w:rPr>
          <w:rStyle w:val="DefaultParagraphFont"/>
          <w:b w:val="0"/>
          <w:i w:val="0"/>
          <w:strike w:val="0"/>
        </w:rPr>
        <w:t>Tối ưu hóa quản lý tài chính và kho dược</w:t>
      </w:r>
    </w:p>
    <w:p>
      <w:pPr>
        <w:numPr>
          <w:ilvl w:val="0"/>
          <w:numId w:val="1"/>
        </w:numPr>
        <w:rPr>
          <w:rStyle w:val="DefaultParagraphFont"/>
          <w:b w:val="0"/>
          <w:i w:val="0"/>
          <w:strike w:val="0"/>
        </w:rPr>
      </w:pPr>
      <w:r>
        <w:rPr>
          <w:rStyle w:val="DefaultParagraphFont"/>
          <w:b w:val="0"/>
          <w:i w:val="0"/>
          <w:strike w:val="0"/>
        </w:rPr>
        <w:t>Cung cấp công cụ báo cáo và phân tích dữ liệu</w:t>
      </w:r>
    </w:p>
    <w:p>
      <w:pPr>
        <w:pStyle w:val="Heading3"/>
        <w:rPr>
          <w:rStyle w:val="DefaultParagraphFont"/>
          <w:b w:val="0"/>
          <w:i w:val="0"/>
          <w:strike w:val="0"/>
        </w:rPr>
      </w:pPr>
      <w:r>
        <w:rPr>
          <w:rStyle w:val="DefaultParagraphFont"/>
          <w:b w:val="0"/>
          <w:i w:val="0"/>
          <w:strike w:val="0"/>
        </w:rPr>
        <w:t>1.3 Phạm vi đồ án</w:t>
      </w:r>
    </w:p>
    <w:p>
      <w:pPr>
        <w:numPr>
          <w:ilvl w:val="0"/>
          <w:numId w:val="1"/>
        </w:numPr>
        <w:rPr>
          <w:rStyle w:val="DefaultParagraphFont"/>
          <w:b w:val="0"/>
          <w:i w:val="0"/>
          <w:strike w:val="0"/>
        </w:rPr>
      </w:pPr>
      <w:r>
        <w:rPr>
          <w:rStyle w:val="DefaultParagraphFont"/>
          <w:b/>
          <w:i w:val="0"/>
          <w:strike w:val="0"/>
        </w:rPr>
        <w:t>Đối tượng phục vụ</w:t>
      </w:r>
      <w:r>
        <w:rPr>
          <w:rStyle w:val="DefaultParagraphFont"/>
          <w:b w:val="0"/>
          <w:i w:val="0"/>
          <w:strike w:val="0"/>
        </w:rPr>
        <w:t>: Phòng khám quy mô nhỏ đến vừa (5-50 nhân viên)</w:t>
      </w:r>
    </w:p>
    <w:p>
      <w:pPr>
        <w:numPr>
          <w:ilvl w:val="0"/>
          <w:numId w:val="1"/>
        </w:numPr>
        <w:rPr>
          <w:rStyle w:val="DefaultParagraphFont"/>
          <w:b w:val="0"/>
          <w:i w:val="0"/>
          <w:strike w:val="0"/>
        </w:rPr>
      </w:pPr>
      <w:r>
        <w:rPr>
          <w:rStyle w:val="DefaultParagraphFont"/>
          <w:b/>
          <w:i w:val="0"/>
          <w:strike w:val="0"/>
        </w:rPr>
        <w:t>Chức năng chính</w:t>
      </w:r>
      <w:r>
        <w:rPr>
          <w:rStyle w:val="DefaultParagraphFont"/>
          <w:b w:val="0"/>
          <w:i w:val="0"/>
          <w:strike w:val="0"/>
        </w:rPr>
        <w:t>: Quản lý bệnh nhân, lịch hẹn, hồ sơ bệnh án, kho thuốc, hóa đơn, thanh toán</w:t>
      </w:r>
    </w:p>
    <w:p>
      <w:pPr>
        <w:numPr>
          <w:ilvl w:val="0"/>
          <w:numId w:val="1"/>
        </w:numPr>
        <w:rPr>
          <w:rStyle w:val="DefaultParagraphFont"/>
          <w:b w:val="0"/>
          <w:i w:val="0"/>
          <w:strike w:val="0"/>
        </w:rPr>
      </w:pPr>
      <w:r>
        <w:rPr>
          <w:rStyle w:val="DefaultParagraphFont"/>
          <w:b/>
          <w:i w:val="0"/>
          <w:strike w:val="0"/>
        </w:rPr>
        <w:t>Công nghệ</w:t>
      </w:r>
      <w:r>
        <w:rPr>
          <w:rStyle w:val="DefaultParagraphFont"/>
          <w:b w:val="0"/>
          <w:i w:val="0"/>
          <w:strike w:val="0"/>
        </w:rPr>
        <w:t>: Web application với responsive design</w:t>
      </w:r>
    </w:p>
    <w:p>
      <w:pPr>
        <w:numPr>
          <w:ilvl w:val="0"/>
          <w:numId w:val="1"/>
        </w:numPr>
        <w:rPr>
          <w:rStyle w:val="DefaultParagraphFont"/>
          <w:b w:val="0"/>
          <w:i w:val="0"/>
          <w:strike w:val="0"/>
        </w:rPr>
      </w:pPr>
      <w:r>
        <w:rPr>
          <w:rStyle w:val="DefaultParagraphFont"/>
          <w:b/>
          <w:i w:val="0"/>
          <w:strike w:val="0"/>
        </w:rPr>
        <w:t>Người dùng</w:t>
      </w:r>
      <w:r>
        <w:rPr>
          <w:rStyle w:val="DefaultParagraphFont"/>
          <w:b w:val="0"/>
          <w:i w:val="0"/>
          <w:strike w:val="0"/>
        </w:rPr>
        <w:t>: Admin, Bác sĩ, Y tá, Lễ tân, Kế toán, Bệnh nhân</w:t>
      </w:r>
    </w:p>
    <w:p>
      <w:pPr>
        <w:rPr>
          <w:rStyle w:val="DefaultParagraphFont"/>
          <w:b w:val="0"/>
          <w:i w:val="0"/>
          <w:strike w:val="0"/>
        </w:rPr>
      </w:pPr>
      <w:r>
        <w:pict>
          <v:rect id="_x0000_i1028" style="width:468pt;height:1.5pt" o:hrpct="1000" o:hrstd="t" o:hr="t" filled="t" fillcolor="gray" stroked="f">
            <v:path strokeok="f"/>
          </v:rect>
        </w:pict>
      </w:r>
    </w:p>
    <w:p>
      <w:pPr>
        <w:pStyle w:val="Heading2"/>
        <w:rPr>
          <w:rStyle w:val="DefaultParagraphFont"/>
          <w:b w:val="0"/>
          <w:i w:val="0"/>
          <w:strike w:val="0"/>
        </w:rPr>
      </w:pPr>
      <w:r>
        <w:rPr>
          <w:rStyle w:val="DefaultParagraphFont"/>
          <w:b/>
          <w:i w:val="0"/>
          <w:strike w:val="0"/>
        </w:rPr>
        <w:t>2. BỐI CẢNH VÀ TẦM QUAN TRỌNG</w:t>
      </w:r>
    </w:p>
    <w:p>
      <w:pPr>
        <w:pStyle w:val="Heading3"/>
        <w:rPr>
          <w:rStyle w:val="DefaultParagraphFont"/>
          <w:b w:val="0"/>
          <w:i w:val="0"/>
          <w:strike w:val="0"/>
        </w:rPr>
      </w:pPr>
      <w:r>
        <w:rPr>
          <w:rStyle w:val="DefaultParagraphFont"/>
          <w:b w:val="0"/>
          <w:i w:val="0"/>
          <w:strike w:val="0"/>
        </w:rPr>
        <w:t>2.1 Thách thức của phòng khám truyền thống</w:t>
      </w:r>
    </w:p>
    <w:p>
      <w:pPr>
        <w:numPr>
          <w:ilvl w:val="0"/>
          <w:numId w:val="1"/>
        </w:numPr>
        <w:rPr>
          <w:rStyle w:val="DefaultParagraphFont"/>
          <w:b w:val="0"/>
          <w:i w:val="0"/>
          <w:strike w:val="0"/>
        </w:rPr>
      </w:pPr>
      <w:r>
        <w:rPr>
          <w:rStyle w:val="DefaultParagraphFont"/>
          <w:b w:val="0"/>
          <w:i w:val="0"/>
          <w:strike w:val="0"/>
        </w:rPr>
        <w:t>Quản lý hồ sơ bệnh nhân thủ công, dễ thất lạc</w:t>
      </w:r>
    </w:p>
    <w:p>
      <w:pPr>
        <w:numPr>
          <w:ilvl w:val="0"/>
          <w:numId w:val="1"/>
        </w:numPr>
        <w:rPr>
          <w:rStyle w:val="DefaultParagraphFont"/>
          <w:b w:val="0"/>
          <w:i w:val="0"/>
          <w:strike w:val="0"/>
        </w:rPr>
      </w:pPr>
      <w:r>
        <w:rPr>
          <w:rStyle w:val="DefaultParagraphFont"/>
          <w:b w:val="0"/>
          <w:i w:val="0"/>
          <w:strike w:val="0"/>
        </w:rPr>
        <w:t>Lên lịch hẹn phức tạp, dễ nhầm lẫn</w:t>
      </w:r>
    </w:p>
    <w:p>
      <w:pPr>
        <w:numPr>
          <w:ilvl w:val="0"/>
          <w:numId w:val="1"/>
        </w:numPr>
        <w:rPr>
          <w:rStyle w:val="DefaultParagraphFont"/>
          <w:b w:val="0"/>
          <w:i w:val="0"/>
          <w:strike w:val="0"/>
        </w:rPr>
      </w:pPr>
      <w:r>
        <w:rPr>
          <w:rStyle w:val="DefaultParagraphFont"/>
          <w:b w:val="0"/>
          <w:i w:val="0"/>
          <w:strike w:val="0"/>
        </w:rPr>
        <w:t>Kho thuốc khó theo dõi, dễ hết hạn</w:t>
      </w:r>
    </w:p>
    <w:p>
      <w:pPr>
        <w:numPr>
          <w:ilvl w:val="0"/>
          <w:numId w:val="1"/>
        </w:numPr>
        <w:rPr>
          <w:rStyle w:val="DefaultParagraphFont"/>
          <w:b w:val="0"/>
          <w:i w:val="0"/>
          <w:strike w:val="0"/>
        </w:rPr>
      </w:pPr>
      <w:r>
        <w:rPr>
          <w:rStyle w:val="DefaultParagraphFont"/>
          <w:b w:val="0"/>
          <w:i w:val="0"/>
          <w:strike w:val="0"/>
        </w:rPr>
        <w:t>Thanh toán thủ công, ghi chép phức tạp</w:t>
      </w:r>
    </w:p>
    <w:p>
      <w:pPr>
        <w:numPr>
          <w:ilvl w:val="0"/>
          <w:numId w:val="1"/>
        </w:numPr>
        <w:rPr>
          <w:rStyle w:val="DefaultParagraphFont"/>
          <w:b w:val="0"/>
          <w:i w:val="0"/>
          <w:strike w:val="0"/>
        </w:rPr>
      </w:pPr>
      <w:r>
        <w:rPr>
          <w:rStyle w:val="DefaultParagraphFont"/>
          <w:b w:val="0"/>
          <w:i w:val="0"/>
          <w:strike w:val="0"/>
        </w:rPr>
        <w:t>Báo cáo thủ công, tốn thời gian</w:t>
      </w:r>
    </w:p>
    <w:p>
      <w:pPr>
        <w:numPr>
          <w:ilvl w:val="0"/>
          <w:numId w:val="1"/>
        </w:numPr>
        <w:rPr>
          <w:rStyle w:val="DefaultParagraphFont"/>
          <w:b w:val="0"/>
          <w:i w:val="0"/>
          <w:strike w:val="0"/>
        </w:rPr>
      </w:pPr>
      <w:r>
        <w:rPr>
          <w:rStyle w:val="DefaultParagraphFont"/>
          <w:b w:val="0"/>
          <w:i w:val="0"/>
          <w:strike w:val="0"/>
        </w:rPr>
        <w:t>Khó khăn trong quản lý nhân sự</w:t>
      </w:r>
    </w:p>
    <w:p>
      <w:pPr>
        <w:pStyle w:val="Heading3"/>
        <w:rPr>
          <w:rStyle w:val="DefaultParagraphFont"/>
          <w:b w:val="0"/>
          <w:i w:val="0"/>
          <w:strike w:val="0"/>
        </w:rPr>
      </w:pPr>
      <w:r>
        <w:rPr>
          <w:rStyle w:val="DefaultParagraphFont"/>
          <w:b w:val="0"/>
          <w:i w:val="0"/>
          <w:strike w:val="0"/>
        </w:rPr>
        <w:t>2.2 Lợi ích của chuyển đổi số</w:t>
      </w:r>
    </w:p>
    <w:p>
      <w:pPr>
        <w:numPr>
          <w:ilvl w:val="0"/>
          <w:numId w:val="1"/>
        </w:numPr>
        <w:rPr>
          <w:rStyle w:val="DefaultParagraphFont"/>
          <w:b w:val="0"/>
          <w:i w:val="0"/>
          <w:strike w:val="0"/>
        </w:rPr>
      </w:pPr>
      <w:r>
        <w:rPr>
          <w:rStyle w:val="DefaultParagraphFont"/>
          <w:b/>
          <w:i w:val="0"/>
          <w:strike w:val="0"/>
        </w:rPr>
        <w:t>Tăng hiệu quả</w:t>
      </w:r>
      <w:r>
        <w:rPr>
          <w:rStyle w:val="DefaultParagraphFont"/>
          <w:b w:val="0"/>
          <w:i w:val="0"/>
          <w:strike w:val="0"/>
        </w:rPr>
        <w:t>: Tự động hóa quy trình, giảm sai sót</w:t>
      </w:r>
    </w:p>
    <w:p>
      <w:pPr>
        <w:numPr>
          <w:ilvl w:val="0"/>
          <w:numId w:val="1"/>
        </w:numPr>
        <w:rPr>
          <w:rStyle w:val="DefaultParagraphFont"/>
          <w:b w:val="0"/>
          <w:i w:val="0"/>
          <w:strike w:val="0"/>
        </w:rPr>
      </w:pPr>
      <w:r>
        <w:rPr>
          <w:rStyle w:val="DefaultParagraphFont"/>
          <w:b/>
          <w:i w:val="0"/>
          <w:strike w:val="0"/>
        </w:rPr>
        <w:t>Tiết kiệm thời gian</w:t>
      </w:r>
      <w:r>
        <w:rPr>
          <w:rStyle w:val="DefaultParagraphFont"/>
          <w:b w:val="0"/>
          <w:i w:val="0"/>
          <w:strike w:val="0"/>
        </w:rPr>
        <w:t>: Tra cứu nhanh, xử lý tức thời</w:t>
      </w:r>
    </w:p>
    <w:p>
      <w:pPr>
        <w:numPr>
          <w:ilvl w:val="0"/>
          <w:numId w:val="1"/>
        </w:numPr>
        <w:rPr>
          <w:rStyle w:val="DefaultParagraphFont"/>
          <w:b w:val="0"/>
          <w:i w:val="0"/>
          <w:strike w:val="0"/>
        </w:rPr>
      </w:pPr>
      <w:r>
        <w:rPr>
          <w:rStyle w:val="DefaultParagraphFont"/>
          <w:b/>
          <w:i w:val="0"/>
          <w:strike w:val="0"/>
        </w:rPr>
        <w:t>Cải thiện dịch vụ</w:t>
      </w:r>
      <w:r>
        <w:rPr>
          <w:rStyle w:val="DefaultParagraphFont"/>
          <w:b w:val="0"/>
          <w:i w:val="0"/>
          <w:strike w:val="0"/>
        </w:rPr>
        <w:t>: Trải nghiệm tốt hơn cho bệnh nhân</w:t>
      </w:r>
    </w:p>
    <w:p>
      <w:pPr>
        <w:numPr>
          <w:ilvl w:val="0"/>
          <w:numId w:val="1"/>
        </w:numPr>
        <w:rPr>
          <w:rStyle w:val="DefaultParagraphFont"/>
          <w:b w:val="0"/>
          <w:i w:val="0"/>
          <w:strike w:val="0"/>
        </w:rPr>
      </w:pPr>
      <w:r>
        <w:rPr>
          <w:rStyle w:val="DefaultParagraphFont"/>
          <w:b/>
          <w:i w:val="0"/>
          <w:strike w:val="0"/>
        </w:rPr>
        <w:t>Quản lý tài chính</w:t>
      </w:r>
      <w:r>
        <w:rPr>
          <w:rStyle w:val="DefaultParagraphFont"/>
          <w:b w:val="0"/>
          <w:i w:val="0"/>
          <w:strike w:val="0"/>
        </w:rPr>
        <w:t>: Theo dõi chính xác, báo cáo tự động</w:t>
      </w:r>
    </w:p>
    <w:p>
      <w:pPr>
        <w:numPr>
          <w:ilvl w:val="0"/>
          <w:numId w:val="1"/>
        </w:numPr>
        <w:rPr>
          <w:rStyle w:val="DefaultParagraphFont"/>
          <w:b w:val="0"/>
          <w:i w:val="0"/>
          <w:strike w:val="0"/>
        </w:rPr>
      </w:pPr>
      <w:r>
        <w:rPr>
          <w:rStyle w:val="DefaultParagraphFont"/>
          <w:b/>
          <w:i w:val="0"/>
          <w:strike w:val="0"/>
        </w:rPr>
        <w:t>Khả năng mở rộng</w:t>
      </w:r>
      <w:r>
        <w:rPr>
          <w:rStyle w:val="DefaultParagraphFont"/>
          <w:b w:val="0"/>
          <w:i w:val="0"/>
          <w:strike w:val="0"/>
        </w:rPr>
        <w:t>: Dễ dàng mở rộng khi phòng khám phát triển</w:t>
      </w:r>
    </w:p>
    <w:p>
      <w:pPr>
        <w:pStyle w:val="Heading3"/>
        <w:rPr>
          <w:rStyle w:val="DefaultParagraphFont"/>
          <w:b w:val="0"/>
          <w:i w:val="0"/>
          <w:strike w:val="0"/>
        </w:rPr>
      </w:pPr>
      <w:r>
        <w:rPr>
          <w:rStyle w:val="DefaultParagraphFont"/>
          <w:b w:val="0"/>
          <w:i w:val="0"/>
          <w:strike w:val="0"/>
        </w:rPr>
        <w:t>2.3 Nhu cầu thực tế tại Việt Nam</w:t>
      </w:r>
    </w:p>
    <w:p>
      <w:pPr>
        <w:numPr>
          <w:ilvl w:val="0"/>
          <w:numId w:val="1"/>
        </w:numPr>
        <w:rPr>
          <w:rStyle w:val="DefaultParagraphFont"/>
          <w:b w:val="0"/>
          <w:i w:val="0"/>
          <w:strike w:val="0"/>
        </w:rPr>
      </w:pPr>
      <w:r>
        <w:rPr>
          <w:rStyle w:val="DefaultParagraphFont"/>
          <w:b w:val="0"/>
          <w:i w:val="0"/>
          <w:strike w:val="0"/>
        </w:rPr>
        <w:t>Thị trường y tế Việt Nam đang phát triển nhanh</w:t>
      </w:r>
    </w:p>
    <w:p>
      <w:pPr>
        <w:numPr>
          <w:ilvl w:val="0"/>
          <w:numId w:val="1"/>
        </w:numPr>
        <w:rPr>
          <w:rStyle w:val="DefaultParagraphFont"/>
          <w:b w:val="0"/>
          <w:i w:val="0"/>
          <w:strike w:val="0"/>
        </w:rPr>
      </w:pPr>
      <w:r>
        <w:rPr>
          <w:rStyle w:val="DefaultParagraphFont"/>
          <w:b w:val="0"/>
          <w:i w:val="0"/>
          <w:strike w:val="0"/>
        </w:rPr>
        <w:t>Phòng khám tư nhân ngày càng nhiều</w:t>
      </w:r>
    </w:p>
    <w:p>
      <w:pPr>
        <w:numPr>
          <w:ilvl w:val="0"/>
          <w:numId w:val="1"/>
        </w:numPr>
        <w:rPr>
          <w:rStyle w:val="DefaultParagraphFont"/>
          <w:b w:val="0"/>
          <w:i w:val="0"/>
          <w:strike w:val="0"/>
        </w:rPr>
      </w:pPr>
      <w:r>
        <w:rPr>
          <w:rStyle w:val="DefaultParagraphFont"/>
          <w:b w:val="0"/>
          <w:i w:val="0"/>
          <w:strike w:val="0"/>
        </w:rPr>
        <w:t>Nhu cầu số hóa hệ thống y tế</w:t>
      </w:r>
    </w:p>
    <w:p>
      <w:pPr>
        <w:numPr>
          <w:ilvl w:val="0"/>
          <w:numId w:val="1"/>
        </w:numPr>
        <w:rPr>
          <w:rStyle w:val="DefaultParagraphFont"/>
          <w:b w:val="0"/>
          <w:i w:val="0"/>
          <w:strike w:val="0"/>
        </w:rPr>
      </w:pPr>
      <w:r>
        <w:rPr>
          <w:rStyle w:val="DefaultParagraphFont"/>
          <w:b w:val="0"/>
          <w:i w:val="0"/>
          <w:strike w:val="0"/>
        </w:rPr>
        <w:t>Thiếu phần mềm quản lý chuyên nghiệp giá rẻ</w:t>
      </w:r>
    </w:p>
    <w:p>
      <w:pPr>
        <w:rPr>
          <w:rStyle w:val="DefaultParagraphFont"/>
          <w:b w:val="0"/>
          <w:i w:val="0"/>
          <w:strike w:val="0"/>
        </w:rPr>
      </w:pPr>
      <w:r>
        <w:pict>
          <v:rect id="_x0000_i1029" style="width:468pt;height:1.5pt" o:hrpct="1000" o:hrstd="t" o:hr="t" filled="t" fillcolor="gray" stroked="f">
            <v:path strokeok="f"/>
          </v:rect>
        </w:pict>
      </w:r>
    </w:p>
    <w:p>
      <w:pPr>
        <w:pStyle w:val="Heading2"/>
        <w:rPr>
          <w:rStyle w:val="DefaultParagraphFont"/>
          <w:b w:val="0"/>
          <w:i w:val="0"/>
          <w:strike w:val="0"/>
        </w:rPr>
      </w:pPr>
      <w:r>
        <w:rPr>
          <w:rStyle w:val="DefaultParagraphFont"/>
          <w:b/>
          <w:i w:val="0"/>
          <w:strike w:val="0"/>
        </w:rPr>
        <w:t>3. PHÂN TÍCH YÊU CẦU</w:t>
      </w:r>
    </w:p>
    <w:p>
      <w:pPr>
        <w:pStyle w:val="Heading3"/>
        <w:rPr>
          <w:rStyle w:val="DefaultParagraphFont"/>
          <w:b w:val="0"/>
          <w:i w:val="0"/>
          <w:strike w:val="0"/>
        </w:rPr>
      </w:pPr>
      <w:r>
        <w:rPr>
          <w:rStyle w:val="DefaultParagraphFont"/>
          <w:b w:val="0"/>
          <w:i w:val="0"/>
          <w:strike w:val="0"/>
        </w:rPr>
        <w:t>3.1 Phân tích nghiệp vụ</w:t>
      </w:r>
    </w:p>
    <w:p>
      <w:pPr>
        <w:pStyle w:val="Heading4"/>
        <w:rPr>
          <w:rStyle w:val="DefaultParagraphFont"/>
          <w:b w:val="0"/>
          <w:i w:val="0"/>
          <w:strike w:val="0"/>
        </w:rPr>
      </w:pPr>
      <w:r>
        <w:rPr>
          <w:rStyle w:val="DefaultParagraphFont"/>
          <w:b w:val="0"/>
          <w:i w:val="0"/>
          <w:strike w:val="0"/>
        </w:rPr>
        <w:t>Các vai trò người dùng:</w:t>
      </w:r>
    </w:p>
    <w:p>
      <w:pPr>
        <w:numPr>
          <w:ilvl w:val="0"/>
          <w:numId w:val="3"/>
        </w:numPr>
        <w:rPr>
          <w:rStyle w:val="DefaultParagraphFont"/>
          <w:b w:val="0"/>
          <w:i w:val="0"/>
          <w:strike w:val="0"/>
        </w:rPr>
      </w:pPr>
      <w:r>
        <w:rPr>
          <w:rStyle w:val="DefaultParagraphFont"/>
          <w:b/>
          <w:i w:val="0"/>
          <w:strike w:val="0"/>
        </w:rPr>
        <w:t>Admin</w:t>
      </w:r>
      <w:r>
        <w:rPr>
          <w:rStyle w:val="DefaultParagraphFont"/>
          <w:b w:val="0"/>
          <w:i w:val="0"/>
          <w:strike w:val="0"/>
        </w:rPr>
        <w:t>: Quản trị toàn hệ thống, báo cáo tổng quan</w:t>
      </w:r>
    </w:p>
    <w:p>
      <w:pPr>
        <w:numPr>
          <w:ilvl w:val="0"/>
          <w:numId w:val="3"/>
        </w:numPr>
        <w:rPr>
          <w:rStyle w:val="DefaultParagraphFont"/>
          <w:b w:val="0"/>
          <w:i w:val="0"/>
          <w:strike w:val="0"/>
        </w:rPr>
      </w:pPr>
      <w:r>
        <w:rPr>
          <w:rStyle w:val="DefaultParagraphFont"/>
          <w:b/>
          <w:i w:val="0"/>
          <w:strike w:val="0"/>
        </w:rPr>
        <w:t>Bác sĩ</w:t>
      </w:r>
      <w:r>
        <w:rPr>
          <w:rStyle w:val="DefaultParagraphFont"/>
          <w:b w:val="0"/>
          <w:i w:val="0"/>
          <w:strike w:val="0"/>
        </w:rPr>
        <w:t>: Khám chữa bệnh, quản lý hồ sơ bệnh án</w:t>
      </w:r>
    </w:p>
    <w:p>
      <w:pPr>
        <w:numPr>
          <w:ilvl w:val="0"/>
          <w:numId w:val="3"/>
        </w:numPr>
        <w:rPr>
          <w:rStyle w:val="DefaultParagraphFont"/>
          <w:b w:val="0"/>
          <w:i w:val="0"/>
          <w:strike w:val="0"/>
        </w:rPr>
      </w:pPr>
      <w:r>
        <w:rPr>
          <w:rStyle w:val="DefaultParagraphFont"/>
          <w:b/>
          <w:i w:val="0"/>
          <w:strike w:val="0"/>
        </w:rPr>
        <w:t>Y tá</w:t>
      </w:r>
      <w:r>
        <w:rPr>
          <w:rStyle w:val="DefaultParagraphFont"/>
          <w:b w:val="0"/>
          <w:i w:val="0"/>
          <w:strike w:val="0"/>
        </w:rPr>
        <w:t>: Hỗ trợ bác sĩ, quản lý lịch hẹn</w:t>
      </w:r>
    </w:p>
    <w:p>
      <w:pPr>
        <w:numPr>
          <w:ilvl w:val="0"/>
          <w:numId w:val="3"/>
        </w:numPr>
        <w:rPr>
          <w:rStyle w:val="DefaultParagraphFont"/>
          <w:b w:val="0"/>
          <w:i w:val="0"/>
          <w:strike w:val="0"/>
        </w:rPr>
      </w:pPr>
      <w:r>
        <w:rPr>
          <w:rStyle w:val="DefaultParagraphFont"/>
          <w:b/>
          <w:i w:val="0"/>
          <w:strike w:val="0"/>
        </w:rPr>
        <w:t>Lễ tân</w:t>
      </w:r>
      <w:r>
        <w:rPr>
          <w:rStyle w:val="DefaultParagraphFont"/>
          <w:b w:val="0"/>
          <w:i w:val="0"/>
          <w:strike w:val="0"/>
        </w:rPr>
        <w:t>: Đón tiếp bệnh nhân, đăng ký lịch hẹn</w:t>
      </w:r>
    </w:p>
    <w:p>
      <w:pPr>
        <w:numPr>
          <w:ilvl w:val="0"/>
          <w:numId w:val="3"/>
        </w:numPr>
        <w:rPr>
          <w:rStyle w:val="DefaultParagraphFont"/>
          <w:b w:val="0"/>
          <w:i w:val="0"/>
          <w:strike w:val="0"/>
        </w:rPr>
      </w:pPr>
      <w:r>
        <w:rPr>
          <w:rStyle w:val="DefaultParagraphFont"/>
          <w:b/>
          <w:i w:val="0"/>
          <w:strike w:val="0"/>
        </w:rPr>
        <w:t>Kế toán</w:t>
      </w:r>
      <w:r>
        <w:rPr>
          <w:rStyle w:val="DefaultParagraphFont"/>
          <w:b w:val="0"/>
          <w:i w:val="0"/>
          <w:strike w:val="0"/>
        </w:rPr>
        <w:t>: Quản lý hóa đơn, thanh toán</w:t>
      </w:r>
    </w:p>
    <w:p>
      <w:pPr>
        <w:numPr>
          <w:ilvl w:val="0"/>
          <w:numId w:val="3"/>
        </w:numPr>
        <w:rPr>
          <w:rStyle w:val="DefaultParagraphFont"/>
          <w:b w:val="0"/>
          <w:i w:val="0"/>
          <w:strike w:val="0"/>
        </w:rPr>
      </w:pPr>
      <w:r>
        <w:rPr>
          <w:rStyle w:val="DefaultParagraphFont"/>
          <w:b/>
          <w:i w:val="0"/>
          <w:strike w:val="0"/>
        </w:rPr>
        <w:t>Bệnh nhân</w:t>
      </w:r>
      <w:r>
        <w:rPr>
          <w:rStyle w:val="DefaultParagraphFont"/>
          <w:b w:val="0"/>
          <w:i w:val="0"/>
          <w:strike w:val="0"/>
        </w:rPr>
        <w:t>: Đặt lịch, xem hồ sơ cá nhân</w:t>
      </w:r>
    </w:p>
    <w:p>
      <w:pPr>
        <w:pStyle w:val="Heading4"/>
        <w:rPr>
          <w:rStyle w:val="DefaultParagraphFont"/>
          <w:b w:val="0"/>
          <w:i w:val="0"/>
          <w:strike w:val="0"/>
        </w:rPr>
      </w:pPr>
      <w:r>
        <w:rPr>
          <w:rStyle w:val="DefaultParagraphFont"/>
          <w:b w:val="0"/>
          <w:i w:val="0"/>
          <w:strike w:val="0"/>
        </w:rPr>
        <w:t>Quy trình nghiệp vụ chính:</w:t>
      </w:r>
    </w:p>
    <w:p>
      <w:pPr>
        <w:pStyle w:val="FencedCode"/>
        <w:rPr>
          <w:rStyle w:val="DefaultParagraphFont"/>
          <w:b w:val="0"/>
          <w:i w:val="0"/>
          <w:strike w:val="0"/>
        </w:rPr>
      </w:pPr>
      <w:r>
        <w:rPr>
          <w:rStyle w:val="DefaultParagraphFont"/>
          <w:b w:val="0"/>
          <w:i w:val="0"/>
          <w:strike w:val="0"/>
        </w:rPr>
        <w:t>Bệnh nhân → Đăng ký lịch hẹn → Khám bệnh → Tạo hồ sơ → Phát thuốc → Thanh toán</w:t>
      </w:r>
    </w:p>
    <w:p>
      <w:pPr>
        <w:pStyle w:val="Heading3"/>
        <w:rPr>
          <w:rStyle w:val="DefaultParagraphFont"/>
          <w:b w:val="0"/>
          <w:i w:val="0"/>
          <w:strike w:val="0"/>
        </w:rPr>
      </w:pPr>
      <w:r>
        <w:rPr>
          <w:rStyle w:val="DefaultParagraphFont"/>
          <w:b w:val="0"/>
          <w:i w:val="0"/>
          <w:strike w:val="0"/>
        </w:rPr>
        <w:t>3.2 Yêu cầu chức năng chi tiết</w:t>
      </w:r>
    </w:p>
    <w:p>
      <w:pPr>
        <w:pStyle w:val="Heading4"/>
        <w:rPr>
          <w:rStyle w:val="DefaultParagraphFont"/>
          <w:b w:val="0"/>
          <w:i w:val="0"/>
          <w:strike w:val="0"/>
        </w:rPr>
      </w:pPr>
      <w:r>
        <w:rPr>
          <w:rStyle w:val="DefaultParagraphFont"/>
          <w:b w:val="0"/>
          <w:i w:val="0"/>
          <w:strike w:val="0"/>
        </w:rPr>
        <w:t>Quản lý người dùng:</w:t>
      </w:r>
    </w:p>
    <w:p>
      <w:pPr>
        <w:numPr>
          <w:ilvl w:val="0"/>
          <w:numId w:val="1"/>
        </w:numPr>
        <w:rPr>
          <w:rStyle w:val="DefaultParagraphFont"/>
          <w:b w:val="0"/>
          <w:i w:val="0"/>
          <w:strike w:val="0"/>
        </w:rPr>
      </w:pPr>
      <w:r>
        <w:rPr>
          <w:rStyle w:val="DefaultParagraphFont"/>
          <w:b w:val="0"/>
          <w:i w:val="0"/>
          <w:strike w:val="0"/>
        </w:rPr>
        <w:t>Đăng nhập/đăng ký với xác thực email</w:t>
      </w:r>
    </w:p>
    <w:p>
      <w:pPr>
        <w:numPr>
          <w:ilvl w:val="0"/>
          <w:numId w:val="1"/>
        </w:numPr>
        <w:rPr>
          <w:rStyle w:val="DefaultParagraphFont"/>
          <w:b w:val="0"/>
          <w:i w:val="0"/>
          <w:strike w:val="0"/>
        </w:rPr>
      </w:pPr>
      <w:r>
        <w:rPr>
          <w:rStyle w:val="DefaultParagraphFont"/>
          <w:b w:val="0"/>
          <w:i w:val="0"/>
          <w:strike w:val="0"/>
        </w:rPr>
        <w:t>Phân quyền chi tiết theo vai trò</w:t>
      </w:r>
    </w:p>
    <w:p>
      <w:pPr>
        <w:numPr>
          <w:ilvl w:val="0"/>
          <w:numId w:val="1"/>
        </w:numPr>
        <w:rPr>
          <w:rStyle w:val="DefaultParagraphFont"/>
          <w:b w:val="0"/>
          <w:i w:val="0"/>
          <w:strike w:val="0"/>
        </w:rPr>
      </w:pPr>
      <w:r>
        <w:rPr>
          <w:rStyle w:val="DefaultParagraphFont"/>
          <w:b w:val="0"/>
          <w:i w:val="0"/>
          <w:strike w:val="0"/>
        </w:rPr>
        <w:t>Quản lý hồ sơ nhân viên</w:t>
      </w:r>
    </w:p>
    <w:p>
      <w:pPr>
        <w:pStyle w:val="Heading4"/>
        <w:rPr>
          <w:rStyle w:val="DefaultParagraphFont"/>
          <w:b w:val="0"/>
          <w:i w:val="0"/>
          <w:strike w:val="0"/>
        </w:rPr>
      </w:pPr>
      <w:r>
        <w:rPr>
          <w:rStyle w:val="DefaultParagraphFont"/>
          <w:b w:val="0"/>
          <w:i w:val="0"/>
          <w:strike w:val="0"/>
        </w:rPr>
        <w:t>Quản lý bệnh nhân:</w:t>
      </w:r>
    </w:p>
    <w:p>
      <w:pPr>
        <w:numPr>
          <w:ilvl w:val="0"/>
          <w:numId w:val="1"/>
        </w:numPr>
        <w:rPr>
          <w:rStyle w:val="DefaultParagraphFont"/>
          <w:b w:val="0"/>
          <w:i w:val="0"/>
          <w:strike w:val="0"/>
        </w:rPr>
      </w:pPr>
      <w:r>
        <w:rPr>
          <w:rStyle w:val="DefaultParagraphFont"/>
          <w:b w:val="0"/>
          <w:i w:val="0"/>
          <w:strike w:val="0"/>
        </w:rPr>
        <w:t>Hồ sơ cá nhân đầy đủ (họ tên, ngày sinh, giới tính, địa chỉ, số điện thoại, email)</w:t>
      </w:r>
    </w:p>
    <w:p>
      <w:pPr>
        <w:numPr>
          <w:ilvl w:val="0"/>
          <w:numId w:val="1"/>
        </w:numPr>
        <w:rPr>
          <w:rStyle w:val="DefaultParagraphFont"/>
          <w:b w:val="0"/>
          <w:i w:val="0"/>
          <w:strike w:val="0"/>
        </w:rPr>
      </w:pPr>
      <w:r>
        <w:rPr>
          <w:rStyle w:val="DefaultParagraphFont"/>
          <w:b w:val="0"/>
          <w:i w:val="0"/>
          <w:strike w:val="0"/>
        </w:rPr>
        <w:t>Lịch sử bệnh tật và tiền sử bệnh</w:t>
      </w:r>
    </w:p>
    <w:p>
      <w:pPr>
        <w:numPr>
          <w:ilvl w:val="0"/>
          <w:numId w:val="1"/>
        </w:numPr>
        <w:rPr>
          <w:rStyle w:val="DefaultParagraphFont"/>
          <w:b w:val="0"/>
          <w:i w:val="0"/>
          <w:strike w:val="0"/>
        </w:rPr>
      </w:pPr>
      <w:r>
        <w:rPr>
          <w:rStyle w:val="DefaultParagraphFont"/>
          <w:b w:val="0"/>
          <w:i w:val="0"/>
          <w:strike w:val="0"/>
        </w:rPr>
        <w:t>Quản lý thông tin liên hệ</w:t>
      </w:r>
    </w:p>
    <w:p>
      <w:pPr>
        <w:pStyle w:val="Heading4"/>
        <w:rPr>
          <w:rStyle w:val="DefaultParagraphFont"/>
          <w:b w:val="0"/>
          <w:i w:val="0"/>
          <w:strike w:val="0"/>
        </w:rPr>
      </w:pPr>
      <w:r>
        <w:rPr>
          <w:rStyle w:val="DefaultParagraphFont"/>
          <w:b w:val="0"/>
          <w:i w:val="0"/>
          <w:strike w:val="0"/>
        </w:rPr>
        <w:t>Quản lý lịch hẹn:</w:t>
      </w:r>
    </w:p>
    <w:p>
      <w:pPr>
        <w:numPr>
          <w:ilvl w:val="0"/>
          <w:numId w:val="1"/>
        </w:numPr>
        <w:rPr>
          <w:rStyle w:val="DefaultParagraphFont"/>
          <w:b w:val="0"/>
          <w:i w:val="0"/>
          <w:strike w:val="0"/>
        </w:rPr>
      </w:pPr>
      <w:r>
        <w:rPr>
          <w:rStyle w:val="DefaultParagraphFont"/>
          <w:b w:val="0"/>
          <w:i w:val="0"/>
          <w:strike w:val="0"/>
        </w:rPr>
        <w:t>Đặt lịch hẹn online/offline</w:t>
      </w:r>
    </w:p>
    <w:p>
      <w:pPr>
        <w:numPr>
          <w:ilvl w:val="0"/>
          <w:numId w:val="1"/>
        </w:numPr>
        <w:rPr>
          <w:rStyle w:val="DefaultParagraphFont"/>
          <w:b w:val="0"/>
          <w:i w:val="0"/>
          <w:strike w:val="0"/>
        </w:rPr>
      </w:pPr>
      <w:r>
        <w:rPr>
          <w:rStyle w:val="DefaultParagraphFont"/>
          <w:b w:val="0"/>
          <w:i w:val="0"/>
          <w:strike w:val="0"/>
        </w:rPr>
        <w:t>Xác nhận, hủy, dời lịch</w:t>
      </w:r>
    </w:p>
    <w:p>
      <w:pPr>
        <w:numPr>
          <w:ilvl w:val="0"/>
          <w:numId w:val="1"/>
        </w:numPr>
        <w:rPr>
          <w:rStyle w:val="DefaultParagraphFont"/>
          <w:b w:val="0"/>
          <w:i w:val="0"/>
          <w:strike w:val="0"/>
        </w:rPr>
      </w:pPr>
      <w:r>
        <w:rPr>
          <w:rStyle w:val="DefaultParagraphFont"/>
          <w:b w:val="0"/>
          <w:i w:val="0"/>
          <w:strike w:val="0"/>
        </w:rPr>
        <w:t>Theo dõi trạng thái lịch hẹn</w:t>
      </w:r>
    </w:p>
    <w:p>
      <w:pPr>
        <w:numPr>
          <w:ilvl w:val="0"/>
          <w:numId w:val="1"/>
        </w:numPr>
        <w:rPr>
          <w:rStyle w:val="DefaultParagraphFont"/>
          <w:b w:val="0"/>
          <w:i w:val="0"/>
          <w:strike w:val="0"/>
        </w:rPr>
      </w:pPr>
      <w:r>
        <w:rPr>
          <w:rStyle w:val="DefaultParagraphFont"/>
          <w:b w:val="0"/>
          <w:i w:val="0"/>
          <w:strike w:val="0"/>
        </w:rPr>
        <w:t>Gửi thông báo nhắc nhở</w:t>
      </w:r>
    </w:p>
    <w:p>
      <w:pPr>
        <w:pStyle w:val="Heading4"/>
        <w:rPr>
          <w:rStyle w:val="DefaultParagraphFont"/>
          <w:b w:val="0"/>
          <w:i w:val="0"/>
          <w:strike w:val="0"/>
        </w:rPr>
      </w:pPr>
      <w:r>
        <w:rPr>
          <w:rStyle w:val="DefaultParagraphFont"/>
          <w:b w:val="0"/>
          <w:i w:val="0"/>
          <w:strike w:val="0"/>
        </w:rPr>
        <w:t>Quản lý khám chữa bệnh:</w:t>
      </w:r>
    </w:p>
    <w:p>
      <w:pPr>
        <w:numPr>
          <w:ilvl w:val="0"/>
          <w:numId w:val="1"/>
        </w:numPr>
        <w:rPr>
          <w:rStyle w:val="DefaultParagraphFont"/>
          <w:b w:val="0"/>
          <w:i w:val="0"/>
          <w:strike w:val="0"/>
        </w:rPr>
      </w:pPr>
      <w:r>
        <w:rPr>
          <w:rStyle w:val="DefaultParagraphFont"/>
          <w:b w:val="0"/>
          <w:i w:val="0"/>
          <w:strike w:val="0"/>
        </w:rPr>
        <w:t>Hồ sơ bệnh án điện tử</w:t>
      </w:r>
    </w:p>
    <w:p>
      <w:pPr>
        <w:numPr>
          <w:ilvl w:val="0"/>
          <w:numId w:val="1"/>
        </w:numPr>
        <w:rPr>
          <w:rStyle w:val="DefaultParagraphFont"/>
          <w:b w:val="0"/>
          <w:i w:val="0"/>
          <w:strike w:val="0"/>
        </w:rPr>
      </w:pPr>
      <w:r>
        <w:rPr>
          <w:rStyle w:val="DefaultParagraphFont"/>
          <w:b w:val="0"/>
          <w:i w:val="0"/>
          <w:strike w:val="0"/>
        </w:rPr>
        <w:t>Ghi chép triệu chứng, chẩn đoán</w:t>
      </w:r>
    </w:p>
    <w:p>
      <w:pPr>
        <w:numPr>
          <w:ilvl w:val="0"/>
          <w:numId w:val="1"/>
        </w:numPr>
        <w:rPr>
          <w:rStyle w:val="DefaultParagraphFont"/>
          <w:b w:val="0"/>
          <w:i w:val="0"/>
          <w:strike w:val="0"/>
        </w:rPr>
      </w:pPr>
      <w:r>
        <w:rPr>
          <w:rStyle w:val="DefaultParagraphFont"/>
          <w:b w:val="0"/>
          <w:i w:val="0"/>
          <w:strike w:val="0"/>
        </w:rPr>
        <w:t>Đơn thuốc điện tử</w:t>
      </w:r>
    </w:p>
    <w:p>
      <w:pPr>
        <w:numPr>
          <w:ilvl w:val="0"/>
          <w:numId w:val="1"/>
        </w:numPr>
        <w:rPr>
          <w:rStyle w:val="DefaultParagraphFont"/>
          <w:b w:val="0"/>
          <w:i w:val="0"/>
          <w:strike w:val="0"/>
        </w:rPr>
      </w:pPr>
      <w:r>
        <w:rPr>
          <w:rStyle w:val="DefaultParagraphFont"/>
          <w:b w:val="0"/>
          <w:i w:val="0"/>
          <w:strike w:val="0"/>
        </w:rPr>
        <w:t>Kết quả xét nghiệm</w:t>
      </w:r>
    </w:p>
    <w:p>
      <w:pPr>
        <w:pStyle w:val="Heading4"/>
        <w:rPr>
          <w:rStyle w:val="DefaultParagraphFont"/>
          <w:b w:val="0"/>
          <w:i w:val="0"/>
          <w:strike w:val="0"/>
        </w:rPr>
      </w:pPr>
      <w:r>
        <w:rPr>
          <w:rStyle w:val="DefaultParagraphFont"/>
          <w:b w:val="0"/>
          <w:i w:val="0"/>
          <w:strike w:val="0"/>
        </w:rPr>
        <w:t>Quản lý dược phẩm:</w:t>
      </w:r>
    </w:p>
    <w:p>
      <w:pPr>
        <w:numPr>
          <w:ilvl w:val="0"/>
          <w:numId w:val="1"/>
        </w:numPr>
        <w:rPr>
          <w:rStyle w:val="DefaultParagraphFont"/>
          <w:b w:val="0"/>
          <w:i w:val="0"/>
          <w:strike w:val="0"/>
        </w:rPr>
      </w:pPr>
      <w:r>
        <w:rPr>
          <w:rStyle w:val="DefaultParagraphFont"/>
          <w:b w:val="0"/>
          <w:i w:val="0"/>
          <w:strike w:val="0"/>
        </w:rPr>
        <w:t>Danh mục thuốc chi tiết</w:t>
      </w:r>
    </w:p>
    <w:p>
      <w:pPr>
        <w:numPr>
          <w:ilvl w:val="0"/>
          <w:numId w:val="1"/>
        </w:numPr>
        <w:rPr>
          <w:rStyle w:val="DefaultParagraphFont"/>
          <w:b w:val="0"/>
          <w:i w:val="0"/>
          <w:strike w:val="0"/>
        </w:rPr>
      </w:pPr>
      <w:r>
        <w:rPr>
          <w:rStyle w:val="DefaultParagraphFont"/>
          <w:b w:val="0"/>
          <w:i w:val="0"/>
          <w:strike w:val="0"/>
        </w:rPr>
        <w:t>Theo dõi tồn kho tự động</w:t>
      </w:r>
    </w:p>
    <w:p>
      <w:pPr>
        <w:numPr>
          <w:ilvl w:val="0"/>
          <w:numId w:val="1"/>
        </w:numPr>
        <w:rPr>
          <w:rStyle w:val="DefaultParagraphFont"/>
          <w:b w:val="0"/>
          <w:i w:val="0"/>
          <w:strike w:val="0"/>
        </w:rPr>
      </w:pPr>
      <w:r>
        <w:rPr>
          <w:rStyle w:val="DefaultParagraphFont"/>
          <w:b w:val="0"/>
          <w:i w:val="0"/>
          <w:strike w:val="0"/>
        </w:rPr>
        <w:t>Cảnh báo thuốc hết hạn</w:t>
      </w:r>
    </w:p>
    <w:p>
      <w:pPr>
        <w:numPr>
          <w:ilvl w:val="0"/>
          <w:numId w:val="1"/>
        </w:numPr>
        <w:rPr>
          <w:rStyle w:val="DefaultParagraphFont"/>
          <w:b w:val="0"/>
          <w:i w:val="0"/>
          <w:strike w:val="0"/>
        </w:rPr>
      </w:pPr>
      <w:r>
        <w:rPr>
          <w:rStyle w:val="DefaultParagraphFont"/>
          <w:b w:val="0"/>
          <w:i w:val="0"/>
          <w:strike w:val="0"/>
        </w:rPr>
        <w:t>Quản lý nhập xuất thuốc</w:t>
      </w:r>
    </w:p>
    <w:p>
      <w:pPr>
        <w:pStyle w:val="Heading4"/>
        <w:rPr>
          <w:rStyle w:val="DefaultParagraphFont"/>
          <w:b w:val="0"/>
          <w:i w:val="0"/>
          <w:strike w:val="0"/>
        </w:rPr>
      </w:pPr>
      <w:r>
        <w:rPr>
          <w:rStyle w:val="DefaultParagraphFont"/>
          <w:b w:val="0"/>
          <w:i w:val="0"/>
          <w:strike w:val="0"/>
        </w:rPr>
        <w:t>Quản lý tài chính:</w:t>
      </w:r>
    </w:p>
    <w:p>
      <w:pPr>
        <w:numPr>
          <w:ilvl w:val="0"/>
          <w:numId w:val="1"/>
        </w:numPr>
        <w:rPr>
          <w:rStyle w:val="DefaultParagraphFont"/>
          <w:b w:val="0"/>
          <w:i w:val="0"/>
          <w:strike w:val="0"/>
        </w:rPr>
      </w:pPr>
      <w:r>
        <w:rPr>
          <w:rStyle w:val="DefaultParagraphFont"/>
          <w:b w:val="0"/>
          <w:i w:val="0"/>
          <w:strike w:val="0"/>
        </w:rPr>
        <w:t>Tạo hóa đơn tự động</w:t>
      </w:r>
    </w:p>
    <w:p>
      <w:pPr>
        <w:numPr>
          <w:ilvl w:val="0"/>
          <w:numId w:val="1"/>
        </w:numPr>
        <w:rPr>
          <w:rStyle w:val="DefaultParagraphFont"/>
          <w:b w:val="0"/>
          <w:i w:val="0"/>
          <w:strike w:val="0"/>
        </w:rPr>
      </w:pPr>
      <w:r>
        <w:rPr>
          <w:rStyle w:val="DefaultParagraphFont"/>
          <w:b w:val="0"/>
          <w:i w:val="0"/>
          <w:strike w:val="0"/>
        </w:rPr>
        <w:t>Tích hợp thanh toán VNPay</w:t>
      </w:r>
    </w:p>
    <w:p>
      <w:pPr>
        <w:numPr>
          <w:ilvl w:val="0"/>
          <w:numId w:val="1"/>
        </w:numPr>
        <w:rPr>
          <w:rStyle w:val="DefaultParagraphFont"/>
          <w:b w:val="0"/>
          <w:i w:val="0"/>
          <w:strike w:val="0"/>
        </w:rPr>
      </w:pPr>
      <w:r>
        <w:rPr>
          <w:rStyle w:val="DefaultParagraphFont"/>
          <w:b w:val="0"/>
          <w:i w:val="0"/>
          <w:strike w:val="0"/>
        </w:rPr>
        <w:t>Theo dõi doanh thu</w:t>
      </w:r>
    </w:p>
    <w:p>
      <w:pPr>
        <w:numPr>
          <w:ilvl w:val="0"/>
          <w:numId w:val="1"/>
        </w:numPr>
        <w:rPr>
          <w:rStyle w:val="DefaultParagraphFont"/>
          <w:b w:val="0"/>
          <w:i w:val="0"/>
          <w:strike w:val="0"/>
        </w:rPr>
      </w:pPr>
      <w:r>
        <w:rPr>
          <w:rStyle w:val="DefaultParagraphFont"/>
          <w:b w:val="0"/>
          <w:i w:val="0"/>
          <w:strike w:val="0"/>
        </w:rPr>
        <w:t>Báo cáo tài chính</w:t>
      </w:r>
    </w:p>
    <w:p>
      <w:pPr>
        <w:pStyle w:val="Heading4"/>
        <w:rPr>
          <w:rStyle w:val="DefaultParagraphFont"/>
          <w:b w:val="0"/>
          <w:i w:val="0"/>
          <w:strike w:val="0"/>
        </w:rPr>
      </w:pPr>
      <w:r>
        <w:rPr>
          <w:rStyle w:val="DefaultParagraphFont"/>
          <w:b w:val="0"/>
          <w:i w:val="0"/>
          <w:strike w:val="0"/>
        </w:rPr>
        <w:t>Quản lý nhân sự:</w:t>
      </w:r>
    </w:p>
    <w:p>
      <w:pPr>
        <w:numPr>
          <w:ilvl w:val="0"/>
          <w:numId w:val="1"/>
        </w:numPr>
        <w:rPr>
          <w:rStyle w:val="DefaultParagraphFont"/>
          <w:b w:val="0"/>
          <w:i w:val="0"/>
          <w:strike w:val="0"/>
        </w:rPr>
      </w:pPr>
      <w:r>
        <w:rPr>
          <w:rStyle w:val="DefaultParagraphFont"/>
          <w:b w:val="0"/>
          <w:i w:val="0"/>
          <w:strike w:val="0"/>
        </w:rPr>
        <w:t>Lịch làm việc linh hoạt</w:t>
      </w:r>
    </w:p>
    <w:p>
      <w:pPr>
        <w:numPr>
          <w:ilvl w:val="0"/>
          <w:numId w:val="1"/>
        </w:numPr>
        <w:rPr>
          <w:rStyle w:val="DefaultParagraphFont"/>
          <w:b w:val="0"/>
          <w:i w:val="0"/>
          <w:strike w:val="0"/>
        </w:rPr>
      </w:pPr>
      <w:r>
        <w:rPr>
          <w:rStyle w:val="DefaultParagraphFont"/>
          <w:b w:val="0"/>
          <w:i w:val="0"/>
          <w:strike w:val="0"/>
        </w:rPr>
        <w:t>Tính lương tự động</w:t>
      </w:r>
    </w:p>
    <w:p>
      <w:pPr>
        <w:numPr>
          <w:ilvl w:val="0"/>
          <w:numId w:val="1"/>
        </w:numPr>
        <w:rPr>
          <w:rStyle w:val="DefaultParagraphFont"/>
          <w:b w:val="0"/>
          <w:i w:val="0"/>
          <w:strike w:val="0"/>
        </w:rPr>
      </w:pPr>
      <w:r>
        <w:rPr>
          <w:rStyle w:val="DefaultParagraphFont"/>
          <w:b w:val="0"/>
          <w:i w:val="0"/>
          <w:strike w:val="0"/>
        </w:rPr>
        <w:t>Quản lý phép nghỉ</w:t>
      </w:r>
    </w:p>
    <w:p>
      <w:pPr>
        <w:numPr>
          <w:ilvl w:val="0"/>
          <w:numId w:val="1"/>
        </w:numPr>
        <w:rPr>
          <w:rStyle w:val="DefaultParagraphFont"/>
          <w:b w:val="0"/>
          <w:i w:val="0"/>
          <w:strike w:val="0"/>
        </w:rPr>
      </w:pPr>
      <w:r>
        <w:rPr>
          <w:rStyle w:val="DefaultParagraphFont"/>
          <w:b w:val="0"/>
          <w:i w:val="0"/>
          <w:strike w:val="0"/>
        </w:rPr>
        <w:t>Báo cáo hiệu suất</w:t>
      </w:r>
    </w:p>
    <w:p>
      <w:pPr>
        <w:rPr>
          <w:rStyle w:val="DefaultParagraphFont"/>
          <w:b w:val="0"/>
          <w:i w:val="0"/>
          <w:strike w:val="0"/>
        </w:rPr>
      </w:pPr>
      <w:r>
        <w:pict>
          <v:rect id="_x0000_i1030" style="width:468pt;height:1.5pt" o:hrpct="1000" o:hrstd="t" o:hr="t" filled="t" fillcolor="gray" stroked="f">
            <v:path strokeok="f"/>
          </v:rect>
        </w:pict>
      </w:r>
    </w:p>
    <w:p>
      <w:pPr>
        <w:pStyle w:val="Heading2"/>
        <w:rPr>
          <w:rStyle w:val="DefaultParagraphFont"/>
          <w:b w:val="0"/>
          <w:i w:val="0"/>
          <w:strike w:val="0"/>
        </w:rPr>
      </w:pPr>
      <w:r>
        <w:rPr>
          <w:rStyle w:val="DefaultParagraphFont"/>
          <w:b/>
          <w:i w:val="0"/>
          <w:strike w:val="0"/>
        </w:rPr>
        <w:t>4. THIẾT KẾ HỆ THỐNG</w:t>
      </w:r>
    </w:p>
    <w:p>
      <w:pPr>
        <w:pStyle w:val="Heading3"/>
        <w:rPr>
          <w:rStyle w:val="DefaultParagraphFont"/>
          <w:b w:val="0"/>
          <w:i w:val="0"/>
          <w:strike w:val="0"/>
        </w:rPr>
      </w:pPr>
      <w:r>
        <w:rPr>
          <w:rStyle w:val="DefaultParagraphFont"/>
          <w:b w:val="0"/>
          <w:i w:val="0"/>
          <w:strike w:val="0"/>
        </w:rPr>
        <w:t>4.1 Kiến trúc tổng thể</w:t>
      </w:r>
    </w:p>
    <w:p>
      <w:pPr>
        <w:pStyle w:val="FencedCode"/>
        <w:rPr>
          <w:rStyle w:val="DefaultParagraphFont"/>
          <w:b w:val="0"/>
          <w:i w:val="0"/>
          <w:strike w:val="0"/>
        </w:rPr>
      </w:pPr>
      <w:r>
        <w:rPr>
          <w:rStyle w:val="DefaultParagraphFont"/>
          <w:b w:val="0"/>
          <w:i w:val="0"/>
          <w:strike w:val="0"/>
        </w:rPr>
        <w:t>┌─────────────────┐    ┌─────────────────┐    ┌─────────────────┐</w:t>
        <w:br/>
        <w:t>│   Frontend      │    │   Backend       │    │   Database      │</w:t>
        <w:br/>
        <w:t>│   (Next.js)     │◄──►│   (Node.js)     │◄──►│   (MongoDB)     │</w:t>
        <w:br/>
        <w:t>│                 │    │                 │    │                 │</w:t>
        <w:br/>
        <w:t>│ - React/TS      │    │ - Express API   │    │ - NoSQL         │</w:t>
        <w:br/>
        <w:t>│ - Material-UI   │    │ - JWT Auth      │    │ - Mongoose ODM  │</w:t>
        <w:br/>
        <w:t>│ - Responsive    │    │ - RESTful API   │    │ - Indexes       │</w:t>
        <w:br/>
        <w:t>└─────────────────┘    └─────────────────┘    └─────────────────┘</w:t>
        <w:br/>
        <w:t xml:space="preserve">         │                       │                       │</w:t>
        <w:br/>
        <w:t xml:space="preserve">         └───────────────────────┘───────────────────────┘</w:t>
        <w:br/>
        <w:t xml:space="preserve">                      Integration Layer</w:t>
      </w:r>
    </w:p>
    <w:p>
      <w:pPr>
        <w:pStyle w:val="Heading3"/>
        <w:rPr>
          <w:rStyle w:val="DefaultParagraphFont"/>
          <w:b w:val="0"/>
          <w:i w:val="0"/>
          <w:strike w:val="0"/>
        </w:rPr>
      </w:pPr>
      <w:r>
        <w:rPr>
          <w:rStyle w:val="DefaultParagraphFont"/>
          <w:b w:val="0"/>
          <w:i w:val="0"/>
          <w:strike w:val="0"/>
        </w:rPr>
        <w:t>4.2 Cơ sở dữ liệu</w:t>
      </w:r>
    </w:p>
    <w:p>
      <w:pPr>
        <w:pStyle w:val="Heading4"/>
        <w:rPr>
          <w:rStyle w:val="DefaultParagraphFont"/>
          <w:b w:val="0"/>
          <w:i w:val="0"/>
          <w:strike w:val="0"/>
        </w:rPr>
      </w:pPr>
      <w:r>
        <w:rPr>
          <w:rStyle w:val="DefaultParagraphFont"/>
          <w:b w:val="0"/>
          <w:i w:val="0"/>
          <w:strike w:val="0"/>
        </w:rPr>
        <w:t>Các collection chính:</w:t>
      </w:r>
    </w:p>
    <w:p>
      <w:pPr>
        <w:numPr>
          <w:ilvl w:val="0"/>
          <w:numId w:val="1"/>
        </w:numPr>
        <w:rPr>
          <w:rStyle w:val="DefaultParagraphFont"/>
          <w:b w:val="0"/>
          <w:i w:val="0"/>
          <w:strike w:val="0"/>
        </w:rPr>
      </w:pPr>
      <w:r>
        <w:rPr>
          <w:rStyle w:val="DefaultParagraphFont"/>
          <w:b/>
          <w:i w:val="0"/>
          <w:strike w:val="0"/>
        </w:rPr>
        <w:t>users</w:t>
      </w:r>
      <w:r>
        <w:rPr>
          <w:rStyle w:val="DefaultParagraphFont"/>
          <w:b w:val="0"/>
          <w:i w:val="0"/>
          <w:strike w:val="0"/>
        </w:rPr>
        <w:t>: Thông tin đăng nhập và vai trò</w:t>
      </w:r>
    </w:p>
    <w:p>
      <w:pPr>
        <w:numPr>
          <w:ilvl w:val="0"/>
          <w:numId w:val="1"/>
        </w:numPr>
        <w:rPr>
          <w:rStyle w:val="DefaultParagraphFont"/>
          <w:b w:val="0"/>
          <w:i w:val="0"/>
          <w:strike w:val="0"/>
        </w:rPr>
      </w:pPr>
      <w:r>
        <w:rPr>
          <w:rStyle w:val="DefaultParagraphFont"/>
          <w:b/>
          <w:i w:val="0"/>
          <w:strike w:val="0"/>
        </w:rPr>
        <w:t>employees</w:t>
      </w:r>
      <w:r>
        <w:rPr>
          <w:rStyle w:val="DefaultParagraphFont"/>
          <w:b w:val="0"/>
          <w:i w:val="0"/>
          <w:strike w:val="0"/>
        </w:rPr>
        <w:t>: Hồ sơ nhân viên</w:t>
      </w:r>
    </w:p>
    <w:p>
      <w:pPr>
        <w:numPr>
          <w:ilvl w:val="0"/>
          <w:numId w:val="1"/>
        </w:numPr>
        <w:rPr>
          <w:rStyle w:val="DefaultParagraphFont"/>
          <w:b w:val="0"/>
          <w:i w:val="0"/>
          <w:strike w:val="0"/>
        </w:rPr>
      </w:pPr>
      <w:r>
        <w:rPr>
          <w:rStyle w:val="DefaultParagraphFont"/>
          <w:b/>
          <w:i w:val="0"/>
          <w:strike w:val="0"/>
        </w:rPr>
        <w:t>patients</w:t>
      </w:r>
      <w:r>
        <w:rPr>
          <w:rStyle w:val="DefaultParagraphFont"/>
          <w:b w:val="0"/>
          <w:i w:val="0"/>
          <w:strike w:val="0"/>
        </w:rPr>
        <w:t>: Thông tin bệnh nhân</w:t>
      </w:r>
    </w:p>
    <w:p>
      <w:pPr>
        <w:numPr>
          <w:ilvl w:val="0"/>
          <w:numId w:val="1"/>
        </w:numPr>
        <w:rPr>
          <w:rStyle w:val="DefaultParagraphFont"/>
          <w:b w:val="0"/>
          <w:i w:val="0"/>
          <w:strike w:val="0"/>
        </w:rPr>
      </w:pPr>
      <w:r>
        <w:rPr>
          <w:rStyle w:val="DefaultParagraphFont"/>
          <w:b/>
          <w:i w:val="0"/>
          <w:strike w:val="0"/>
        </w:rPr>
        <w:t>appointments</w:t>
      </w:r>
      <w:r>
        <w:rPr>
          <w:rStyle w:val="DefaultParagraphFont"/>
          <w:b w:val="0"/>
          <w:i w:val="0"/>
          <w:strike w:val="0"/>
        </w:rPr>
        <w:t>: Lịch hẹn khám</w:t>
      </w:r>
    </w:p>
    <w:p>
      <w:pPr>
        <w:numPr>
          <w:ilvl w:val="0"/>
          <w:numId w:val="1"/>
        </w:numPr>
        <w:rPr>
          <w:rStyle w:val="DefaultParagraphFont"/>
          <w:b w:val="0"/>
          <w:i w:val="0"/>
          <w:strike w:val="0"/>
        </w:rPr>
      </w:pPr>
      <w:r>
        <w:rPr>
          <w:rStyle w:val="DefaultParagraphFont"/>
          <w:b/>
          <w:i w:val="0"/>
          <w:strike w:val="0"/>
        </w:rPr>
        <w:t>medical_records</w:t>
      </w:r>
      <w:r>
        <w:rPr>
          <w:rStyle w:val="DefaultParagraphFont"/>
          <w:b w:val="0"/>
          <w:i w:val="0"/>
          <w:strike w:val="0"/>
        </w:rPr>
        <w:t>: Hồ sơ bệnh án</w:t>
      </w:r>
    </w:p>
    <w:p>
      <w:pPr>
        <w:numPr>
          <w:ilvl w:val="0"/>
          <w:numId w:val="1"/>
        </w:numPr>
        <w:rPr>
          <w:rStyle w:val="DefaultParagraphFont"/>
          <w:b w:val="0"/>
          <w:i w:val="0"/>
          <w:strike w:val="0"/>
        </w:rPr>
      </w:pPr>
      <w:r>
        <w:rPr>
          <w:rStyle w:val="DefaultParagraphFont"/>
          <w:b/>
          <w:i w:val="0"/>
          <w:strike w:val="0"/>
        </w:rPr>
        <w:t>medicines</w:t>
      </w:r>
      <w:r>
        <w:rPr>
          <w:rStyle w:val="DefaultParagraphFont"/>
          <w:b w:val="0"/>
          <w:i w:val="0"/>
          <w:strike w:val="0"/>
        </w:rPr>
        <w:t>: Danh mục thuốc</w:t>
      </w:r>
    </w:p>
    <w:p>
      <w:pPr>
        <w:numPr>
          <w:ilvl w:val="0"/>
          <w:numId w:val="1"/>
        </w:numPr>
        <w:rPr>
          <w:rStyle w:val="DefaultParagraphFont"/>
          <w:b w:val="0"/>
          <w:i w:val="0"/>
          <w:strike w:val="0"/>
        </w:rPr>
      </w:pPr>
      <w:r>
        <w:rPr>
          <w:rStyle w:val="DefaultParagraphFont"/>
          <w:b/>
          <w:i w:val="0"/>
          <w:strike w:val="0"/>
        </w:rPr>
        <w:t>medicine_imports</w:t>
      </w:r>
      <w:r>
        <w:rPr>
          <w:rStyle w:val="DefaultParagraphFont"/>
          <w:b w:val="0"/>
          <w:i w:val="0"/>
          <w:strike w:val="0"/>
        </w:rPr>
        <w:t>: Nhập thuốc</w:t>
      </w:r>
    </w:p>
    <w:p>
      <w:pPr>
        <w:numPr>
          <w:ilvl w:val="0"/>
          <w:numId w:val="1"/>
        </w:numPr>
        <w:rPr>
          <w:rStyle w:val="DefaultParagraphFont"/>
          <w:b w:val="0"/>
          <w:i w:val="0"/>
          <w:strike w:val="0"/>
        </w:rPr>
      </w:pPr>
      <w:r>
        <w:rPr>
          <w:rStyle w:val="DefaultParagraphFont"/>
          <w:b/>
          <w:i w:val="0"/>
          <w:strike w:val="0"/>
        </w:rPr>
        <w:t>invoices</w:t>
      </w:r>
      <w:r>
        <w:rPr>
          <w:rStyle w:val="DefaultParagraphFont"/>
          <w:b w:val="0"/>
          <w:i w:val="0"/>
          <w:strike w:val="0"/>
        </w:rPr>
        <w:t>: Hóa đơn thanh toán</w:t>
      </w:r>
    </w:p>
    <w:p>
      <w:pPr>
        <w:numPr>
          <w:ilvl w:val="0"/>
          <w:numId w:val="1"/>
        </w:numPr>
        <w:rPr>
          <w:rStyle w:val="DefaultParagraphFont"/>
          <w:b w:val="0"/>
          <w:i w:val="0"/>
          <w:strike w:val="0"/>
        </w:rPr>
      </w:pPr>
      <w:r>
        <w:rPr>
          <w:rStyle w:val="DefaultParagraphFont"/>
          <w:b/>
          <w:i w:val="0"/>
          <w:strike w:val="0"/>
        </w:rPr>
        <w:t>payments</w:t>
      </w:r>
      <w:r>
        <w:rPr>
          <w:rStyle w:val="DefaultParagraphFont"/>
          <w:b w:val="0"/>
          <w:i w:val="0"/>
          <w:strike w:val="0"/>
        </w:rPr>
        <w:t>: Thanh toán</w:t>
      </w:r>
    </w:p>
    <w:p>
      <w:pPr>
        <w:numPr>
          <w:ilvl w:val="0"/>
          <w:numId w:val="1"/>
        </w:numPr>
        <w:rPr>
          <w:rStyle w:val="DefaultParagraphFont"/>
          <w:b w:val="0"/>
          <w:i w:val="0"/>
          <w:strike w:val="0"/>
        </w:rPr>
      </w:pPr>
      <w:r>
        <w:rPr>
          <w:rStyle w:val="DefaultParagraphFont"/>
          <w:b/>
          <w:i w:val="0"/>
          <w:strike w:val="0"/>
        </w:rPr>
        <w:t>payrolls</w:t>
      </w:r>
      <w:r>
        <w:rPr>
          <w:rStyle w:val="DefaultParagraphFont"/>
          <w:b w:val="0"/>
          <w:i w:val="0"/>
          <w:strike w:val="0"/>
        </w:rPr>
        <w:t>: Bảng lương</w:t>
      </w:r>
    </w:p>
    <w:p>
      <w:pPr>
        <w:numPr>
          <w:ilvl w:val="0"/>
          <w:numId w:val="1"/>
        </w:numPr>
        <w:rPr>
          <w:rStyle w:val="DefaultParagraphFont"/>
          <w:b w:val="0"/>
          <w:i w:val="0"/>
          <w:strike w:val="0"/>
        </w:rPr>
      </w:pPr>
      <w:r>
        <w:rPr>
          <w:rStyle w:val="DefaultParagraphFont"/>
          <w:b/>
          <w:i w:val="0"/>
          <w:strike w:val="0"/>
        </w:rPr>
        <w:t>notifications</w:t>
      </w:r>
      <w:r>
        <w:rPr>
          <w:rStyle w:val="DefaultParagraphFont"/>
          <w:b w:val="0"/>
          <w:i w:val="0"/>
          <w:strike w:val="0"/>
        </w:rPr>
        <w:t>: Thông báo</w:t>
      </w:r>
    </w:p>
    <w:p>
      <w:pPr>
        <w:pStyle w:val="Heading4"/>
        <w:rPr>
          <w:rStyle w:val="DefaultParagraphFont"/>
          <w:b w:val="0"/>
          <w:i w:val="0"/>
          <w:strike w:val="0"/>
        </w:rPr>
      </w:pPr>
      <w:r>
        <w:rPr>
          <w:rStyle w:val="DefaultParagraphFont"/>
          <w:b w:val="0"/>
          <w:i w:val="0"/>
          <w:strike w:val="0"/>
        </w:rPr>
        <w:t>Quan hệ dữ liệu:</w:t>
      </w:r>
    </w:p>
    <w:p>
      <w:pPr>
        <w:numPr>
          <w:ilvl w:val="0"/>
          <w:numId w:val="1"/>
        </w:numPr>
        <w:rPr>
          <w:rStyle w:val="DefaultParagraphFont"/>
          <w:b w:val="0"/>
          <w:i w:val="0"/>
          <w:strike w:val="0"/>
        </w:rPr>
      </w:pPr>
      <w:r>
        <w:rPr>
          <w:rStyle w:val="DefaultParagraphFont"/>
          <w:b w:val="0"/>
          <w:i w:val="0"/>
          <w:strike w:val="0"/>
        </w:rPr>
        <w:t>User ↔ Employee/Patient (polymorphic)</w:t>
      </w:r>
    </w:p>
    <w:p>
      <w:pPr>
        <w:numPr>
          <w:ilvl w:val="0"/>
          <w:numId w:val="1"/>
        </w:numPr>
        <w:rPr>
          <w:rStyle w:val="DefaultParagraphFont"/>
          <w:b w:val="0"/>
          <w:i w:val="0"/>
          <w:strike w:val="0"/>
        </w:rPr>
      </w:pPr>
      <w:r>
        <w:rPr>
          <w:rStyle w:val="DefaultParagraphFont"/>
          <w:b w:val="0"/>
          <w:i w:val="0"/>
          <w:strike w:val="0"/>
        </w:rPr>
        <w:t>Patient → Appointments (1-n)</w:t>
      </w:r>
    </w:p>
    <w:p>
      <w:pPr>
        <w:numPr>
          <w:ilvl w:val="0"/>
          <w:numId w:val="1"/>
        </w:numPr>
        <w:rPr>
          <w:rStyle w:val="DefaultParagraphFont"/>
          <w:b w:val="0"/>
          <w:i w:val="0"/>
          <w:strike w:val="0"/>
        </w:rPr>
      </w:pPr>
      <w:r>
        <w:rPr>
          <w:rStyle w:val="DefaultParagraphFont"/>
          <w:b w:val="0"/>
          <w:i w:val="0"/>
          <w:strike w:val="0"/>
        </w:rPr>
        <w:t>Appointment → MedicalRecord (1-1)</w:t>
      </w:r>
    </w:p>
    <w:p>
      <w:pPr>
        <w:numPr>
          <w:ilvl w:val="0"/>
          <w:numId w:val="1"/>
        </w:numPr>
        <w:rPr>
          <w:rStyle w:val="DefaultParagraphFont"/>
          <w:b w:val="0"/>
          <w:i w:val="0"/>
          <w:strike w:val="0"/>
        </w:rPr>
      </w:pPr>
      <w:r>
        <w:rPr>
          <w:rStyle w:val="DefaultParagraphFont"/>
          <w:b w:val="0"/>
          <w:i w:val="0"/>
          <w:strike w:val="0"/>
        </w:rPr>
        <w:t>MedicalRecord → Medicines (n-n)</w:t>
      </w:r>
    </w:p>
    <w:p>
      <w:pPr>
        <w:numPr>
          <w:ilvl w:val="0"/>
          <w:numId w:val="1"/>
        </w:numPr>
        <w:rPr>
          <w:rStyle w:val="DefaultParagraphFont"/>
          <w:b w:val="0"/>
          <w:i w:val="0"/>
          <w:strike w:val="0"/>
        </w:rPr>
      </w:pPr>
      <w:r>
        <w:rPr>
          <w:rStyle w:val="DefaultParagraphFont"/>
          <w:b w:val="0"/>
          <w:i w:val="0"/>
          <w:strike w:val="0"/>
        </w:rPr>
        <w:t>Invoice → Payment (1-1)</w:t>
      </w:r>
    </w:p>
    <w:p>
      <w:pPr>
        <w:pStyle w:val="Heading3"/>
        <w:rPr>
          <w:rStyle w:val="DefaultParagraphFont"/>
          <w:b w:val="0"/>
          <w:i w:val="0"/>
          <w:strike w:val="0"/>
        </w:rPr>
      </w:pPr>
      <w:r>
        <w:rPr>
          <w:rStyle w:val="DefaultParagraphFont"/>
          <w:b w:val="0"/>
          <w:i w:val="0"/>
          <w:strike w:val="0"/>
        </w:rPr>
        <w:t>4.3 API Design</w:t>
      </w:r>
    </w:p>
    <w:p>
      <w:pPr>
        <w:pStyle w:val="Heading4"/>
        <w:rPr>
          <w:rStyle w:val="DefaultParagraphFont"/>
          <w:b w:val="0"/>
          <w:i w:val="0"/>
          <w:strike w:val="0"/>
        </w:rPr>
      </w:pPr>
      <w:r>
        <w:rPr>
          <w:rStyle w:val="DefaultParagraphFont"/>
          <w:b w:val="0"/>
          <w:i w:val="0"/>
          <w:strike w:val="0"/>
        </w:rPr>
        <w:t>RESTful Endpoints:</w:t>
      </w:r>
    </w:p>
    <w:p>
      <w:pPr>
        <w:pStyle w:val="FencedCode"/>
        <w:rPr>
          <w:rStyle w:val="DefaultParagraphFont"/>
          <w:b w:val="0"/>
          <w:i w:val="0"/>
          <w:strike w:val="0"/>
        </w:rPr>
      </w:pPr>
      <w:r>
        <w:rPr>
          <w:rStyle w:val="DefaultParagraphFont"/>
          <w:b w:val="0"/>
          <w:i w:val="0"/>
          <w:strike w:val="0"/>
        </w:rPr>
        <w:t>Authentication:     /api/auth/*</w:t>
        <w:br/>
        <w:t>Users:             /api/users/*</w:t>
        <w:br/>
        <w:t>Patients:          /api/patients/*</w:t>
        <w:br/>
        <w:t>Appointments:      /api/appointments/*</w:t>
        <w:br/>
        <w:t>Medical Records:   /api/medical-records/*</w:t>
        <w:br/>
        <w:t>Medicines:         /api/medicines/*</w:t>
        <w:br/>
        <w:t>Invoices:          /api/invoices/*</w:t>
        <w:br/>
        <w:t>Payments:          /api/payments/*</w:t>
        <w:br/>
        <w:t>Reports:           /api/reports/*</w:t>
        <w:br/>
        <w:t>Notifications:     /api/notifications/*</w:t>
      </w:r>
    </w:p>
    <w:p>
      <w:pPr>
        <w:pStyle w:val="Heading4"/>
        <w:rPr>
          <w:rStyle w:val="DefaultParagraphFont"/>
          <w:b w:val="0"/>
          <w:i w:val="0"/>
          <w:strike w:val="0"/>
        </w:rPr>
      </w:pPr>
      <w:r>
        <w:rPr>
          <w:rStyle w:val="DefaultParagraphFont"/>
          <w:b w:val="0"/>
          <w:i w:val="0"/>
          <w:strike w:val="0"/>
        </w:rPr>
        <w:t>Authentication &amp; Security:</w:t>
      </w:r>
    </w:p>
    <w:p>
      <w:pPr>
        <w:numPr>
          <w:ilvl w:val="0"/>
          <w:numId w:val="1"/>
        </w:numPr>
        <w:rPr>
          <w:rStyle w:val="DefaultParagraphFont"/>
          <w:b w:val="0"/>
          <w:i w:val="0"/>
          <w:strike w:val="0"/>
        </w:rPr>
      </w:pPr>
      <w:r>
        <w:rPr>
          <w:rStyle w:val="DefaultParagraphFont"/>
          <w:b w:val="0"/>
          <w:i w:val="0"/>
          <w:strike w:val="0"/>
        </w:rPr>
        <w:t>JWT Token authentication</w:t>
      </w:r>
    </w:p>
    <w:p>
      <w:pPr>
        <w:numPr>
          <w:ilvl w:val="0"/>
          <w:numId w:val="1"/>
        </w:numPr>
        <w:rPr>
          <w:rStyle w:val="DefaultParagraphFont"/>
          <w:b w:val="0"/>
          <w:i w:val="0"/>
          <w:strike w:val="0"/>
        </w:rPr>
      </w:pPr>
      <w:r>
        <w:rPr>
          <w:rStyle w:val="DefaultParagraphFont"/>
          <w:b w:val="0"/>
          <w:i w:val="0"/>
          <w:strike w:val="0"/>
        </w:rPr>
        <w:t>Role-based access control (RBAC)</w:t>
      </w:r>
    </w:p>
    <w:p>
      <w:pPr>
        <w:numPr>
          <w:ilvl w:val="0"/>
          <w:numId w:val="1"/>
        </w:numPr>
        <w:rPr>
          <w:rStyle w:val="DefaultParagraphFont"/>
          <w:b w:val="0"/>
          <w:i w:val="0"/>
          <w:strike w:val="0"/>
        </w:rPr>
      </w:pPr>
      <w:r>
        <w:rPr>
          <w:rStyle w:val="DefaultParagraphFont"/>
          <w:b w:val="0"/>
          <w:i w:val="0"/>
          <w:strike w:val="0"/>
        </w:rPr>
        <w:t>Input validation &amp; sanitization</w:t>
      </w:r>
    </w:p>
    <w:p>
      <w:pPr>
        <w:numPr>
          <w:ilvl w:val="0"/>
          <w:numId w:val="1"/>
        </w:numPr>
        <w:rPr>
          <w:rStyle w:val="DefaultParagraphFont"/>
          <w:b w:val="0"/>
          <w:i w:val="0"/>
          <w:strike w:val="0"/>
        </w:rPr>
      </w:pPr>
      <w:r>
        <w:rPr>
          <w:rStyle w:val="DefaultParagraphFont"/>
          <w:b w:val="0"/>
          <w:i w:val="0"/>
          <w:strike w:val="0"/>
        </w:rPr>
        <w:t>Rate limiting</w:t>
      </w:r>
    </w:p>
    <w:p>
      <w:pPr>
        <w:numPr>
          <w:ilvl w:val="0"/>
          <w:numId w:val="1"/>
        </w:numPr>
        <w:rPr>
          <w:rStyle w:val="DefaultParagraphFont"/>
          <w:b w:val="0"/>
          <w:i w:val="0"/>
          <w:strike w:val="0"/>
        </w:rPr>
      </w:pPr>
      <w:r>
        <w:rPr>
          <w:rStyle w:val="DefaultParagraphFont"/>
          <w:b w:val="0"/>
          <w:i w:val="0"/>
          <w:strike w:val="0"/>
        </w:rPr>
        <w:t>CORS protection</w:t>
      </w:r>
    </w:p>
    <w:p>
      <w:pPr>
        <w:pStyle w:val="Heading3"/>
        <w:rPr>
          <w:rStyle w:val="DefaultParagraphFont"/>
          <w:b w:val="0"/>
          <w:i w:val="0"/>
          <w:strike w:val="0"/>
        </w:rPr>
      </w:pPr>
      <w:r>
        <w:rPr>
          <w:rStyle w:val="DefaultParagraphFont"/>
          <w:b w:val="0"/>
          <w:i w:val="0"/>
          <w:strike w:val="0"/>
        </w:rPr>
        <w:t>4.4 Tích hợp bên thứ ba</w:t>
      </w:r>
    </w:p>
    <w:p>
      <w:pPr>
        <w:pStyle w:val="Heading4"/>
        <w:rPr>
          <w:rStyle w:val="DefaultParagraphFont"/>
          <w:b w:val="0"/>
          <w:i w:val="0"/>
          <w:strike w:val="0"/>
        </w:rPr>
      </w:pPr>
      <w:r>
        <w:rPr>
          <w:rStyle w:val="DefaultParagraphFont"/>
          <w:b w:val="0"/>
          <w:i w:val="0"/>
          <w:strike w:val="0"/>
        </w:rPr>
        <w:t>VNPay Payment Gateway:</w:t>
      </w:r>
    </w:p>
    <w:p>
      <w:pPr>
        <w:numPr>
          <w:ilvl w:val="0"/>
          <w:numId w:val="1"/>
        </w:numPr>
        <w:rPr>
          <w:rStyle w:val="DefaultParagraphFont"/>
          <w:b w:val="0"/>
          <w:i w:val="0"/>
          <w:strike w:val="0"/>
        </w:rPr>
      </w:pPr>
      <w:r>
        <w:rPr>
          <w:rStyle w:val="DefaultParagraphFont"/>
          <w:b w:val="0"/>
          <w:i w:val="0"/>
          <w:strike w:val="0"/>
        </w:rPr>
        <w:t>Sandbox environment cho testing</w:t>
      </w:r>
    </w:p>
    <w:p>
      <w:pPr>
        <w:numPr>
          <w:ilvl w:val="0"/>
          <w:numId w:val="1"/>
        </w:numPr>
        <w:rPr>
          <w:rStyle w:val="DefaultParagraphFont"/>
          <w:b w:val="0"/>
          <w:i w:val="0"/>
          <w:strike w:val="0"/>
        </w:rPr>
      </w:pPr>
      <w:r>
        <w:rPr>
          <w:rStyle w:val="DefaultParagraphFont"/>
          <w:b w:val="0"/>
          <w:i w:val="0"/>
          <w:strike w:val="0"/>
        </w:rPr>
        <w:t>Production environment cho thực tế</w:t>
      </w:r>
    </w:p>
    <w:p>
      <w:pPr>
        <w:numPr>
          <w:ilvl w:val="0"/>
          <w:numId w:val="1"/>
        </w:numPr>
        <w:rPr>
          <w:rStyle w:val="DefaultParagraphFont"/>
          <w:b w:val="0"/>
          <w:i w:val="0"/>
          <w:strike w:val="0"/>
        </w:rPr>
      </w:pPr>
      <w:r>
        <w:rPr>
          <w:rStyle w:val="DefaultParagraphFont"/>
          <w:b w:val="0"/>
          <w:i w:val="0"/>
          <w:strike w:val="0"/>
        </w:rPr>
        <w:t>IPN (Instant Payment Notification)</w:t>
      </w:r>
    </w:p>
    <w:p>
      <w:pPr>
        <w:numPr>
          <w:ilvl w:val="0"/>
          <w:numId w:val="1"/>
        </w:numPr>
        <w:rPr>
          <w:rStyle w:val="DefaultParagraphFont"/>
          <w:b w:val="0"/>
          <w:i w:val="0"/>
          <w:strike w:val="0"/>
        </w:rPr>
      </w:pPr>
      <w:r>
        <w:rPr>
          <w:rStyle w:val="DefaultParagraphFont"/>
          <w:b w:val="0"/>
          <w:i w:val="0"/>
          <w:strike w:val="0"/>
        </w:rPr>
        <w:t>Return URL handling</w:t>
      </w:r>
    </w:p>
    <w:p>
      <w:pPr>
        <w:pStyle w:val="Heading4"/>
        <w:rPr>
          <w:rStyle w:val="DefaultParagraphFont"/>
          <w:b w:val="0"/>
          <w:i w:val="0"/>
          <w:strike w:val="0"/>
        </w:rPr>
      </w:pPr>
      <w:r>
        <w:rPr>
          <w:rStyle w:val="DefaultParagraphFont"/>
          <w:b w:val="0"/>
          <w:i w:val="0"/>
          <w:strike w:val="0"/>
        </w:rPr>
        <w:t>Email Service:</w:t>
      </w:r>
    </w:p>
    <w:p>
      <w:pPr>
        <w:numPr>
          <w:ilvl w:val="0"/>
          <w:numId w:val="1"/>
        </w:numPr>
        <w:rPr>
          <w:rStyle w:val="DefaultParagraphFont"/>
          <w:b w:val="0"/>
          <w:i w:val="0"/>
          <w:strike w:val="0"/>
        </w:rPr>
      </w:pPr>
      <w:r>
        <w:rPr>
          <w:rStyle w:val="DefaultParagraphFont"/>
          <w:b w:val="0"/>
          <w:i w:val="0"/>
          <w:strike w:val="0"/>
        </w:rPr>
        <w:t>Nodemailer integration</w:t>
      </w:r>
    </w:p>
    <w:p>
      <w:pPr>
        <w:numPr>
          <w:ilvl w:val="0"/>
          <w:numId w:val="1"/>
        </w:numPr>
        <w:rPr>
          <w:rStyle w:val="DefaultParagraphFont"/>
          <w:b w:val="0"/>
          <w:i w:val="0"/>
          <w:strike w:val="0"/>
        </w:rPr>
      </w:pPr>
      <w:r>
        <w:rPr>
          <w:rStyle w:val="DefaultParagraphFont"/>
          <w:b w:val="0"/>
          <w:i w:val="0"/>
          <w:strike w:val="0"/>
        </w:rPr>
        <w:t>Template emails</w:t>
      </w:r>
    </w:p>
    <w:p>
      <w:pPr>
        <w:numPr>
          <w:ilvl w:val="0"/>
          <w:numId w:val="1"/>
        </w:numPr>
        <w:rPr>
          <w:rStyle w:val="DefaultParagraphFont"/>
          <w:b w:val="0"/>
          <w:i w:val="0"/>
          <w:strike w:val="0"/>
        </w:rPr>
      </w:pPr>
      <w:r>
        <w:rPr>
          <w:rStyle w:val="DefaultParagraphFont"/>
          <w:b w:val="0"/>
          <w:i w:val="0"/>
          <w:strike w:val="0"/>
        </w:rPr>
        <w:t>Appointment reminders</w:t>
      </w:r>
    </w:p>
    <w:p>
      <w:pPr>
        <w:numPr>
          <w:ilvl w:val="0"/>
          <w:numId w:val="1"/>
        </w:numPr>
        <w:rPr>
          <w:rStyle w:val="DefaultParagraphFont"/>
          <w:b w:val="0"/>
          <w:i w:val="0"/>
          <w:strike w:val="0"/>
        </w:rPr>
      </w:pPr>
      <w:r>
        <w:rPr>
          <w:rStyle w:val="DefaultParagraphFont"/>
          <w:b w:val="0"/>
          <w:i w:val="0"/>
          <w:strike w:val="0"/>
        </w:rPr>
        <w:t>Payment confirmations</w:t>
      </w:r>
    </w:p>
    <w:p>
      <w:pPr>
        <w:rPr>
          <w:rStyle w:val="DefaultParagraphFont"/>
          <w:b w:val="0"/>
          <w:i w:val="0"/>
          <w:strike w:val="0"/>
        </w:rPr>
      </w:pPr>
      <w:r>
        <w:pict>
          <v:rect id="_x0000_i1031" style="width:468pt;height:1.5pt" o:hrpct="1000" o:hrstd="t" o:hr="t" filled="t" fillcolor="gray" stroked="f">
            <v:path strokeok="f"/>
          </v:rect>
        </w:pict>
      </w:r>
    </w:p>
    <w:p>
      <w:pPr>
        <w:pStyle w:val="Heading2"/>
        <w:rPr>
          <w:rStyle w:val="DefaultParagraphFont"/>
          <w:b w:val="0"/>
          <w:i w:val="0"/>
          <w:strike w:val="0"/>
        </w:rPr>
      </w:pPr>
      <w:r>
        <w:rPr>
          <w:rStyle w:val="DefaultParagraphFont"/>
          <w:b/>
          <w:i w:val="0"/>
          <w:strike w:val="0"/>
        </w:rPr>
        <w:t>5. CÀI ĐẶT VÀ KẾT QUẢ</w:t>
      </w:r>
    </w:p>
    <w:p>
      <w:pPr>
        <w:pStyle w:val="Heading3"/>
        <w:rPr>
          <w:rStyle w:val="DefaultParagraphFont"/>
          <w:b w:val="0"/>
          <w:i w:val="0"/>
          <w:strike w:val="0"/>
        </w:rPr>
      </w:pPr>
      <w:r>
        <w:rPr>
          <w:rStyle w:val="DefaultParagraphFont"/>
          <w:b w:val="0"/>
          <w:i w:val="0"/>
          <w:strike w:val="0"/>
        </w:rPr>
        <w:t>5.1 Công nghệ sử dụng</w:t>
      </w:r>
    </w:p>
    <w:p>
      <w:pPr>
        <w:pStyle w:val="Heading4"/>
        <w:rPr>
          <w:rStyle w:val="DefaultParagraphFont"/>
          <w:b w:val="0"/>
          <w:i w:val="0"/>
          <w:strike w:val="0"/>
        </w:rPr>
      </w:pPr>
      <w:r>
        <w:rPr>
          <w:rStyle w:val="DefaultParagraphFont"/>
          <w:b w:val="0"/>
          <w:i w:val="0"/>
          <w:strike w:val="0"/>
        </w:rPr>
        <w:t>Backend Stack:</w:t>
      </w:r>
    </w:p>
    <w:p>
      <w:pPr>
        <w:numPr>
          <w:ilvl w:val="0"/>
          <w:numId w:val="1"/>
        </w:numPr>
        <w:rPr>
          <w:rStyle w:val="DefaultParagraphFont"/>
          <w:b w:val="0"/>
          <w:i w:val="0"/>
          <w:strike w:val="0"/>
        </w:rPr>
      </w:pPr>
      <w:r>
        <w:rPr>
          <w:rStyle w:val="DefaultParagraphFont"/>
          <w:b/>
          <w:i w:val="0"/>
          <w:strike w:val="0"/>
        </w:rPr>
        <w:t>Runtime</w:t>
      </w:r>
      <w:r>
        <w:rPr>
          <w:rStyle w:val="DefaultParagraphFont"/>
          <w:b w:val="0"/>
          <w:i w:val="0"/>
          <w:strike w:val="0"/>
        </w:rPr>
        <w:t>: Node.js 18+</w:t>
      </w:r>
    </w:p>
    <w:p>
      <w:pPr>
        <w:numPr>
          <w:ilvl w:val="0"/>
          <w:numId w:val="1"/>
        </w:numPr>
        <w:rPr>
          <w:rStyle w:val="DefaultParagraphFont"/>
          <w:b w:val="0"/>
          <w:i w:val="0"/>
          <w:strike w:val="0"/>
        </w:rPr>
      </w:pPr>
      <w:r>
        <w:rPr>
          <w:rStyle w:val="DefaultParagraphFont"/>
          <w:b/>
          <w:i w:val="0"/>
          <w:strike w:val="0"/>
        </w:rPr>
        <w:t>Framework</w:t>
      </w:r>
      <w:r>
        <w:rPr>
          <w:rStyle w:val="DefaultParagraphFont"/>
          <w:b w:val="0"/>
          <w:i w:val="0"/>
          <w:strike w:val="0"/>
        </w:rPr>
        <w:t>: Express.js 5.1.0</w:t>
      </w:r>
    </w:p>
    <w:p>
      <w:pPr>
        <w:numPr>
          <w:ilvl w:val="0"/>
          <w:numId w:val="1"/>
        </w:numPr>
        <w:rPr>
          <w:rStyle w:val="DefaultParagraphFont"/>
          <w:b w:val="0"/>
          <w:i w:val="0"/>
          <w:strike w:val="0"/>
        </w:rPr>
      </w:pPr>
      <w:r>
        <w:rPr>
          <w:rStyle w:val="DefaultParagraphFont"/>
          <w:b/>
          <w:i w:val="0"/>
          <w:strike w:val="0"/>
        </w:rPr>
        <w:t>Database</w:t>
      </w:r>
      <w:r>
        <w:rPr>
          <w:rStyle w:val="DefaultParagraphFont"/>
          <w:b w:val="0"/>
          <w:i w:val="0"/>
          <w:strike w:val="0"/>
        </w:rPr>
        <w:t>: MongoDB 6.20.0</w:t>
      </w:r>
    </w:p>
    <w:p>
      <w:pPr>
        <w:numPr>
          <w:ilvl w:val="0"/>
          <w:numId w:val="1"/>
        </w:numPr>
        <w:rPr>
          <w:rStyle w:val="DefaultParagraphFont"/>
          <w:b w:val="0"/>
          <w:i w:val="0"/>
          <w:strike w:val="0"/>
        </w:rPr>
      </w:pPr>
      <w:r>
        <w:rPr>
          <w:rStyle w:val="DefaultParagraphFont"/>
          <w:b/>
          <w:i w:val="0"/>
          <w:strike w:val="0"/>
        </w:rPr>
        <w:t>ODM</w:t>
      </w:r>
      <w:r>
        <w:rPr>
          <w:rStyle w:val="DefaultParagraphFont"/>
          <w:b w:val="0"/>
          <w:i w:val="0"/>
          <w:strike w:val="0"/>
        </w:rPr>
        <w:t>: Mongoose 8.18.1</w:t>
      </w:r>
    </w:p>
    <w:p>
      <w:pPr>
        <w:numPr>
          <w:ilvl w:val="0"/>
          <w:numId w:val="1"/>
        </w:numPr>
        <w:rPr>
          <w:rStyle w:val="DefaultParagraphFont"/>
          <w:b w:val="0"/>
          <w:i w:val="0"/>
          <w:strike w:val="0"/>
        </w:rPr>
      </w:pPr>
      <w:r>
        <w:rPr>
          <w:rStyle w:val="DefaultParagraphFont"/>
          <w:b/>
          <w:i w:val="0"/>
          <w:strike w:val="0"/>
        </w:rPr>
        <w:t>Authentication</w:t>
      </w:r>
      <w:r>
        <w:rPr>
          <w:rStyle w:val="DefaultParagraphFont"/>
          <w:b w:val="0"/>
          <w:i w:val="0"/>
          <w:strike w:val="0"/>
        </w:rPr>
        <w:t>: jsonwebtoken, bcryptjs</w:t>
      </w:r>
    </w:p>
    <w:p>
      <w:pPr>
        <w:numPr>
          <w:ilvl w:val="0"/>
          <w:numId w:val="1"/>
        </w:numPr>
        <w:rPr>
          <w:rStyle w:val="DefaultParagraphFont"/>
          <w:b w:val="0"/>
          <w:i w:val="0"/>
          <w:strike w:val="0"/>
        </w:rPr>
      </w:pPr>
      <w:r>
        <w:rPr>
          <w:rStyle w:val="DefaultParagraphFont"/>
          <w:b/>
          <w:i w:val="0"/>
          <w:strike w:val="0"/>
        </w:rPr>
        <w:t>Validation</w:t>
      </w:r>
      <w:r>
        <w:rPr>
          <w:rStyle w:val="DefaultParagraphFont"/>
          <w:b w:val="0"/>
          <w:i w:val="0"/>
          <w:strike w:val="0"/>
        </w:rPr>
        <w:t>: express-validator</w:t>
      </w:r>
    </w:p>
    <w:p>
      <w:pPr>
        <w:numPr>
          <w:ilvl w:val="0"/>
          <w:numId w:val="1"/>
        </w:numPr>
        <w:rPr>
          <w:rStyle w:val="DefaultParagraphFont"/>
          <w:b w:val="0"/>
          <w:i w:val="0"/>
          <w:strike w:val="0"/>
        </w:rPr>
      </w:pPr>
      <w:r>
        <w:rPr>
          <w:rStyle w:val="DefaultParagraphFont"/>
          <w:b/>
          <w:i w:val="0"/>
          <w:strike w:val="0"/>
        </w:rPr>
        <w:t>File Upload</w:t>
      </w:r>
      <w:r>
        <w:rPr>
          <w:rStyle w:val="DefaultParagraphFont"/>
          <w:b w:val="0"/>
          <w:i w:val="0"/>
          <w:strike w:val="0"/>
        </w:rPr>
        <w:t>: multer</w:t>
      </w:r>
    </w:p>
    <w:p>
      <w:pPr>
        <w:numPr>
          <w:ilvl w:val="0"/>
          <w:numId w:val="1"/>
        </w:numPr>
        <w:rPr>
          <w:rStyle w:val="DefaultParagraphFont"/>
          <w:b w:val="0"/>
          <w:i w:val="0"/>
          <w:strike w:val="0"/>
        </w:rPr>
      </w:pPr>
      <w:r>
        <w:rPr>
          <w:rStyle w:val="DefaultParagraphFont"/>
          <w:b/>
          <w:i w:val="0"/>
          <w:strike w:val="0"/>
        </w:rPr>
        <w:t>Email</w:t>
      </w:r>
      <w:r>
        <w:rPr>
          <w:rStyle w:val="DefaultParagraphFont"/>
          <w:b w:val="0"/>
          <w:i w:val="0"/>
          <w:strike w:val="0"/>
        </w:rPr>
        <w:t>: nodemailer</w:t>
      </w:r>
    </w:p>
    <w:p>
      <w:pPr>
        <w:numPr>
          <w:ilvl w:val="0"/>
          <w:numId w:val="1"/>
        </w:numPr>
        <w:rPr>
          <w:rStyle w:val="DefaultParagraphFont"/>
          <w:b w:val="0"/>
          <w:i w:val="0"/>
          <w:strike w:val="0"/>
        </w:rPr>
      </w:pPr>
      <w:r>
        <w:rPr>
          <w:rStyle w:val="DefaultParagraphFont"/>
          <w:b/>
          <w:i w:val="0"/>
          <w:strike w:val="0"/>
        </w:rPr>
        <w:t>Payment</w:t>
      </w:r>
      <w:r>
        <w:rPr>
          <w:rStyle w:val="DefaultParagraphFont"/>
          <w:b w:val="0"/>
          <w:i w:val="0"/>
          <w:strike w:val="0"/>
        </w:rPr>
        <w:t>: VNPay API</w:t>
      </w:r>
    </w:p>
    <w:p>
      <w:pPr>
        <w:pStyle w:val="Heading4"/>
        <w:rPr>
          <w:rStyle w:val="DefaultParagraphFont"/>
          <w:b w:val="0"/>
          <w:i w:val="0"/>
          <w:strike w:val="0"/>
        </w:rPr>
      </w:pPr>
      <w:r>
        <w:rPr>
          <w:rStyle w:val="DefaultParagraphFont"/>
          <w:b w:val="0"/>
          <w:i w:val="0"/>
          <w:strike w:val="0"/>
        </w:rPr>
        <w:t>Frontend Stack:</w:t>
      </w:r>
    </w:p>
    <w:p>
      <w:pPr>
        <w:numPr>
          <w:ilvl w:val="0"/>
          <w:numId w:val="1"/>
        </w:numPr>
        <w:rPr>
          <w:rStyle w:val="DefaultParagraphFont"/>
          <w:b w:val="0"/>
          <w:i w:val="0"/>
          <w:strike w:val="0"/>
        </w:rPr>
      </w:pPr>
      <w:r>
        <w:rPr>
          <w:rStyle w:val="DefaultParagraphFont"/>
          <w:b/>
          <w:i w:val="0"/>
          <w:strike w:val="0"/>
        </w:rPr>
        <w:t>Framework</w:t>
      </w:r>
      <w:r>
        <w:rPr>
          <w:rStyle w:val="DefaultParagraphFont"/>
          <w:b w:val="0"/>
          <w:i w:val="0"/>
          <w:strike w:val="0"/>
        </w:rPr>
        <w:t>: Next.js 15.5.3</w:t>
      </w:r>
    </w:p>
    <w:p>
      <w:pPr>
        <w:numPr>
          <w:ilvl w:val="0"/>
          <w:numId w:val="1"/>
        </w:numPr>
        <w:rPr>
          <w:rStyle w:val="DefaultParagraphFont"/>
          <w:b w:val="0"/>
          <w:i w:val="0"/>
          <w:strike w:val="0"/>
        </w:rPr>
      </w:pPr>
      <w:r>
        <w:rPr>
          <w:rStyle w:val="DefaultParagraphFont"/>
          <w:b/>
          <w:i w:val="0"/>
          <w:strike w:val="0"/>
        </w:rPr>
        <w:t>Language</w:t>
      </w:r>
      <w:r>
        <w:rPr>
          <w:rStyle w:val="DefaultParagraphFont"/>
          <w:b w:val="0"/>
          <w:i w:val="0"/>
          <w:strike w:val="0"/>
        </w:rPr>
        <w:t>: TypeScript 5.0</w:t>
      </w:r>
    </w:p>
    <w:p>
      <w:pPr>
        <w:numPr>
          <w:ilvl w:val="0"/>
          <w:numId w:val="1"/>
        </w:numPr>
        <w:rPr>
          <w:rStyle w:val="DefaultParagraphFont"/>
          <w:b w:val="0"/>
          <w:i w:val="0"/>
          <w:strike w:val="0"/>
        </w:rPr>
      </w:pPr>
      <w:r>
        <w:rPr>
          <w:rStyle w:val="DefaultParagraphFont"/>
          <w:b/>
          <w:i w:val="0"/>
          <w:strike w:val="0"/>
        </w:rPr>
        <w:t>Styling</w:t>
      </w:r>
      <w:r>
        <w:rPr>
          <w:rStyle w:val="DefaultParagraphFont"/>
          <w:b w:val="0"/>
          <w:i w:val="0"/>
          <w:strike w:val="0"/>
        </w:rPr>
        <w:t>: Tailwind CSS, Material-UI</w:t>
      </w:r>
    </w:p>
    <w:p>
      <w:pPr>
        <w:numPr>
          <w:ilvl w:val="0"/>
          <w:numId w:val="1"/>
        </w:numPr>
        <w:rPr>
          <w:rStyle w:val="DefaultParagraphFont"/>
          <w:b w:val="0"/>
          <w:i w:val="0"/>
          <w:strike w:val="0"/>
        </w:rPr>
      </w:pPr>
      <w:r>
        <w:rPr>
          <w:rStyle w:val="DefaultParagraphFont"/>
          <w:b/>
          <w:i w:val="0"/>
          <w:strike w:val="0"/>
        </w:rPr>
        <w:t>State Management</w:t>
      </w:r>
      <w:r>
        <w:rPr>
          <w:rStyle w:val="DefaultParagraphFont"/>
          <w:b w:val="0"/>
          <w:i w:val="0"/>
          <w:strike w:val="0"/>
        </w:rPr>
        <w:t>: React Query 5.89.0</w:t>
      </w:r>
    </w:p>
    <w:p>
      <w:pPr>
        <w:numPr>
          <w:ilvl w:val="0"/>
          <w:numId w:val="1"/>
        </w:numPr>
        <w:rPr>
          <w:rStyle w:val="DefaultParagraphFont"/>
          <w:b w:val="0"/>
          <w:i w:val="0"/>
          <w:strike w:val="0"/>
        </w:rPr>
      </w:pPr>
      <w:r>
        <w:rPr>
          <w:rStyle w:val="DefaultParagraphFont"/>
          <w:b/>
          <w:i w:val="0"/>
          <w:strike w:val="0"/>
        </w:rPr>
        <w:t>Forms</w:t>
      </w:r>
      <w:r>
        <w:rPr>
          <w:rStyle w:val="DefaultParagraphFont"/>
          <w:b w:val="0"/>
          <w:i w:val="0"/>
          <w:strike w:val="0"/>
        </w:rPr>
        <w:t>: React Hook Form 7.62.0</w:t>
      </w:r>
    </w:p>
    <w:p>
      <w:pPr>
        <w:numPr>
          <w:ilvl w:val="0"/>
          <w:numId w:val="1"/>
        </w:numPr>
        <w:rPr>
          <w:rStyle w:val="DefaultParagraphFont"/>
          <w:b w:val="0"/>
          <w:i w:val="0"/>
          <w:strike w:val="0"/>
        </w:rPr>
      </w:pPr>
      <w:r>
        <w:rPr>
          <w:rStyle w:val="DefaultParagraphFont"/>
          <w:b/>
          <w:i w:val="0"/>
          <w:strike w:val="0"/>
        </w:rPr>
        <w:t>HTTP Client</w:t>
      </w:r>
      <w:r>
        <w:rPr>
          <w:rStyle w:val="DefaultParagraphFont"/>
          <w:b w:val="0"/>
          <w:i w:val="0"/>
          <w:strike w:val="0"/>
        </w:rPr>
        <w:t>: Axios 1.12.2</w:t>
      </w:r>
    </w:p>
    <w:p>
      <w:pPr>
        <w:numPr>
          <w:ilvl w:val="0"/>
          <w:numId w:val="1"/>
        </w:numPr>
        <w:rPr>
          <w:rStyle w:val="DefaultParagraphFont"/>
          <w:b w:val="0"/>
          <w:i w:val="0"/>
          <w:strike w:val="0"/>
        </w:rPr>
      </w:pPr>
      <w:r>
        <w:rPr>
          <w:rStyle w:val="DefaultParagraphFont"/>
          <w:b/>
          <w:i w:val="0"/>
          <w:strike w:val="0"/>
        </w:rPr>
        <w:t>Calendar</w:t>
      </w:r>
      <w:r>
        <w:rPr>
          <w:rStyle w:val="DefaultParagraphFont"/>
          <w:b w:val="0"/>
          <w:i w:val="0"/>
          <w:strike w:val="0"/>
        </w:rPr>
        <w:t>: React Big Calendar 1.19.4</w:t>
      </w:r>
    </w:p>
    <w:p>
      <w:pPr>
        <w:numPr>
          <w:ilvl w:val="0"/>
          <w:numId w:val="1"/>
        </w:numPr>
        <w:rPr>
          <w:rStyle w:val="DefaultParagraphFont"/>
          <w:b w:val="0"/>
          <w:i w:val="0"/>
          <w:strike w:val="0"/>
        </w:rPr>
      </w:pPr>
      <w:r>
        <w:rPr>
          <w:rStyle w:val="DefaultParagraphFont"/>
          <w:b/>
          <w:i w:val="0"/>
          <w:strike w:val="0"/>
        </w:rPr>
        <w:t>Charts</w:t>
      </w:r>
      <w:r>
        <w:rPr>
          <w:rStyle w:val="DefaultParagraphFont"/>
          <w:b w:val="0"/>
          <w:i w:val="0"/>
          <w:strike w:val="0"/>
        </w:rPr>
        <w:t>: Recharts 3.2.1</w:t>
      </w:r>
    </w:p>
    <w:p>
      <w:pPr>
        <w:pStyle w:val="Heading3"/>
        <w:rPr>
          <w:rStyle w:val="DefaultParagraphFont"/>
          <w:b w:val="0"/>
          <w:i w:val="0"/>
          <w:strike w:val="0"/>
        </w:rPr>
      </w:pPr>
      <w:r>
        <w:rPr>
          <w:rStyle w:val="DefaultParagraphFont"/>
          <w:b w:val="0"/>
          <w:i w:val="0"/>
          <w:strike w:val="0"/>
        </w:rPr>
        <w:t>5.2 Tính năng đã hoàn thành</w:t>
      </w:r>
    </w:p>
    <w:p>
      <w:pPr>
        <w:pStyle w:val="Heading4"/>
        <w:rPr>
          <w:rStyle w:val="DefaultParagraphFont"/>
          <w:b w:val="0"/>
          <w:i w:val="0"/>
          <w:strike w:val="0"/>
        </w:rPr>
      </w:pPr>
      <w:r>
        <w:rPr>
          <w:rStyle w:val="DefaultParagraphFont"/>
          <w:b w:val="0"/>
          <w:i w:val="0"/>
          <w:strike w:val="0"/>
        </w:rPr>
        <w:t>✅ Backend Features:</w:t>
      </w:r>
    </w:p>
    <w:p>
      <w:pPr>
        <w:numPr>
          <w:ilvl w:val="0"/>
          <w:numId w:val="1"/>
        </w:numPr>
        <w:rPr>
          <w:rStyle w:val="DefaultParagraphFont"/>
          <w:b w:val="0"/>
          <w:i w:val="0"/>
          <w:strike w:val="0"/>
        </w:rPr>
      </w:pPr>
      <w:r>
        <w:rPr>
          <w:rStyle w:val="DefaultParagraphFont"/>
          <w:b w:val="0"/>
          <w:i w:val="0"/>
          <w:strike w:val="0"/>
        </w:rPr>
        <w:t>RESTful API hoàn chỉnh</w:t>
      </w:r>
    </w:p>
    <w:p>
      <w:pPr>
        <w:numPr>
          <w:ilvl w:val="0"/>
          <w:numId w:val="1"/>
        </w:numPr>
        <w:rPr>
          <w:rStyle w:val="DefaultParagraphFont"/>
          <w:b w:val="0"/>
          <w:i w:val="0"/>
          <w:strike w:val="0"/>
        </w:rPr>
      </w:pPr>
      <w:r>
        <w:rPr>
          <w:rStyle w:val="DefaultParagraphFont"/>
          <w:b w:val="0"/>
          <w:i w:val="0"/>
          <w:strike w:val="0"/>
        </w:rPr>
        <w:t>JWT authentication &amp; authorization</w:t>
      </w:r>
    </w:p>
    <w:p>
      <w:pPr>
        <w:numPr>
          <w:ilvl w:val="0"/>
          <w:numId w:val="1"/>
        </w:numPr>
        <w:rPr>
          <w:rStyle w:val="DefaultParagraphFont"/>
          <w:b w:val="0"/>
          <w:i w:val="0"/>
          <w:strike w:val="0"/>
        </w:rPr>
      </w:pPr>
      <w:r>
        <w:rPr>
          <w:rStyle w:val="DefaultParagraphFont"/>
          <w:b w:val="0"/>
          <w:i w:val="0"/>
          <w:strike w:val="0"/>
        </w:rPr>
        <w:t>VNPay payment integration</w:t>
      </w:r>
    </w:p>
    <w:p>
      <w:pPr>
        <w:numPr>
          <w:ilvl w:val="0"/>
          <w:numId w:val="1"/>
        </w:numPr>
        <w:rPr>
          <w:rStyle w:val="DefaultParagraphFont"/>
          <w:b w:val="0"/>
          <w:i w:val="0"/>
          <w:strike w:val="0"/>
        </w:rPr>
      </w:pPr>
      <w:r>
        <w:rPr>
          <w:rStyle w:val="DefaultParagraphFont"/>
          <w:b w:val="0"/>
          <w:i w:val="0"/>
          <w:strike w:val="0"/>
        </w:rPr>
        <w:t>File upload system</w:t>
      </w:r>
    </w:p>
    <w:p>
      <w:pPr>
        <w:numPr>
          <w:ilvl w:val="0"/>
          <w:numId w:val="1"/>
        </w:numPr>
        <w:rPr>
          <w:rStyle w:val="DefaultParagraphFont"/>
          <w:b w:val="0"/>
          <w:i w:val="0"/>
          <w:strike w:val="0"/>
        </w:rPr>
      </w:pPr>
      <w:r>
        <w:rPr>
          <w:rStyle w:val="DefaultParagraphFont"/>
          <w:b w:val="0"/>
          <w:i w:val="0"/>
          <w:strike w:val="0"/>
        </w:rPr>
        <w:t>Email notifications</w:t>
      </w:r>
    </w:p>
    <w:p>
      <w:pPr>
        <w:numPr>
          <w:ilvl w:val="0"/>
          <w:numId w:val="1"/>
        </w:numPr>
        <w:rPr>
          <w:rStyle w:val="DefaultParagraphFont"/>
          <w:b w:val="0"/>
          <w:i w:val="0"/>
          <w:strike w:val="0"/>
        </w:rPr>
      </w:pPr>
      <w:r>
        <w:rPr>
          <w:rStyle w:val="DefaultParagraphFont"/>
          <w:b w:val="0"/>
          <w:i w:val="0"/>
          <w:strike w:val="0"/>
        </w:rPr>
        <w:t>Data validation &amp; security</w:t>
      </w:r>
    </w:p>
    <w:p>
      <w:pPr>
        <w:numPr>
          <w:ilvl w:val="0"/>
          <w:numId w:val="1"/>
        </w:numPr>
        <w:rPr>
          <w:rStyle w:val="DefaultParagraphFont"/>
          <w:b w:val="0"/>
          <w:i w:val="0"/>
          <w:strike w:val="0"/>
        </w:rPr>
      </w:pPr>
      <w:r>
        <w:rPr>
          <w:rStyle w:val="DefaultParagraphFont"/>
          <w:b w:val="0"/>
          <w:i w:val="0"/>
          <w:strike w:val="0"/>
        </w:rPr>
        <w:t>Error handling &amp; logging</w:t>
      </w:r>
    </w:p>
    <w:p>
      <w:pPr>
        <w:pStyle w:val="Heading4"/>
        <w:rPr>
          <w:rStyle w:val="DefaultParagraphFont"/>
          <w:b w:val="0"/>
          <w:i w:val="0"/>
          <w:strike w:val="0"/>
        </w:rPr>
      </w:pPr>
      <w:r>
        <w:rPr>
          <w:rStyle w:val="DefaultParagraphFont"/>
          <w:b w:val="0"/>
          <w:i w:val="0"/>
          <w:strike w:val="0"/>
        </w:rPr>
        <w:t>✅ Frontend Features:</w:t>
      </w:r>
    </w:p>
    <w:p>
      <w:pPr>
        <w:numPr>
          <w:ilvl w:val="0"/>
          <w:numId w:val="1"/>
        </w:numPr>
        <w:rPr>
          <w:rStyle w:val="DefaultParagraphFont"/>
          <w:b w:val="0"/>
          <w:i w:val="0"/>
          <w:strike w:val="0"/>
        </w:rPr>
      </w:pPr>
      <w:r>
        <w:rPr>
          <w:rStyle w:val="DefaultParagraphFont"/>
          <w:b w:val="0"/>
          <w:i w:val="0"/>
          <w:strike w:val="0"/>
        </w:rPr>
        <w:t>Responsive UI/UX design</w:t>
      </w:r>
    </w:p>
    <w:p>
      <w:pPr>
        <w:numPr>
          <w:ilvl w:val="0"/>
          <w:numId w:val="1"/>
        </w:numPr>
        <w:rPr>
          <w:rStyle w:val="DefaultParagraphFont"/>
          <w:b w:val="0"/>
          <w:i w:val="0"/>
          <w:strike w:val="0"/>
        </w:rPr>
      </w:pPr>
      <w:r>
        <w:rPr>
          <w:rStyle w:val="DefaultParagraphFont"/>
          <w:b w:val="0"/>
          <w:i w:val="0"/>
          <w:strike w:val="0"/>
        </w:rPr>
        <w:t>Role-based dashboards</w:t>
      </w:r>
    </w:p>
    <w:p>
      <w:pPr>
        <w:numPr>
          <w:ilvl w:val="0"/>
          <w:numId w:val="1"/>
        </w:numPr>
        <w:rPr>
          <w:rStyle w:val="DefaultParagraphFont"/>
          <w:b w:val="0"/>
          <w:i w:val="0"/>
          <w:strike w:val="0"/>
        </w:rPr>
      </w:pPr>
      <w:r>
        <w:rPr>
          <w:rStyle w:val="DefaultParagraphFont"/>
          <w:b w:val="0"/>
          <w:i w:val="0"/>
          <w:strike w:val="0"/>
        </w:rPr>
        <w:t>Real-time data updates</w:t>
      </w:r>
    </w:p>
    <w:p>
      <w:pPr>
        <w:numPr>
          <w:ilvl w:val="0"/>
          <w:numId w:val="1"/>
        </w:numPr>
        <w:rPr>
          <w:rStyle w:val="DefaultParagraphFont"/>
          <w:b w:val="0"/>
          <w:i w:val="0"/>
          <w:strike w:val="0"/>
        </w:rPr>
      </w:pPr>
      <w:r>
        <w:rPr>
          <w:rStyle w:val="DefaultParagraphFont"/>
          <w:b w:val="0"/>
          <w:i w:val="0"/>
          <w:strike w:val="0"/>
        </w:rPr>
        <w:t>Form validation</w:t>
      </w:r>
    </w:p>
    <w:p>
      <w:pPr>
        <w:numPr>
          <w:ilvl w:val="0"/>
          <w:numId w:val="1"/>
        </w:numPr>
        <w:rPr>
          <w:rStyle w:val="DefaultParagraphFont"/>
          <w:b w:val="0"/>
          <w:i w:val="0"/>
          <w:strike w:val="0"/>
        </w:rPr>
      </w:pPr>
      <w:r>
        <w:rPr>
          <w:rStyle w:val="DefaultParagraphFont"/>
          <w:b w:val="0"/>
          <w:i w:val="0"/>
          <w:strike w:val="0"/>
        </w:rPr>
        <w:t>Loading states &amp; error handling</w:t>
      </w:r>
    </w:p>
    <w:p>
      <w:pPr>
        <w:numPr>
          <w:ilvl w:val="0"/>
          <w:numId w:val="1"/>
        </w:numPr>
        <w:rPr>
          <w:rStyle w:val="DefaultParagraphFont"/>
          <w:b w:val="0"/>
          <w:i w:val="0"/>
          <w:strike w:val="0"/>
        </w:rPr>
      </w:pPr>
      <w:r>
        <w:rPr>
          <w:rStyle w:val="DefaultParagraphFont"/>
          <w:b w:val="0"/>
          <w:i w:val="0"/>
          <w:strike w:val="0"/>
        </w:rPr>
        <w:t>Dark/light mode support</w:t>
      </w:r>
    </w:p>
    <w:p>
      <w:pPr>
        <w:numPr>
          <w:ilvl w:val="0"/>
          <w:numId w:val="1"/>
        </w:numPr>
        <w:rPr>
          <w:rStyle w:val="DefaultParagraphFont"/>
          <w:b w:val="0"/>
          <w:i w:val="0"/>
          <w:strike w:val="0"/>
        </w:rPr>
      </w:pPr>
      <w:r>
        <w:rPr>
          <w:rStyle w:val="DefaultParagraphFont"/>
          <w:b w:val="0"/>
          <w:i w:val="0"/>
          <w:strike w:val="0"/>
        </w:rPr>
        <w:t>Multi-device compatibility</w:t>
      </w:r>
    </w:p>
    <w:p>
      <w:pPr>
        <w:pStyle w:val="Heading4"/>
        <w:rPr>
          <w:rStyle w:val="DefaultParagraphFont"/>
          <w:b w:val="0"/>
          <w:i w:val="0"/>
          <w:strike w:val="0"/>
        </w:rPr>
      </w:pPr>
      <w:r>
        <w:rPr>
          <w:rStyle w:val="DefaultParagraphFont"/>
          <w:b w:val="0"/>
          <w:i w:val="0"/>
          <w:strike w:val="0"/>
        </w:rPr>
        <w:t>✅ Database Features:</w:t>
      </w:r>
    </w:p>
    <w:p>
      <w:pPr>
        <w:numPr>
          <w:ilvl w:val="0"/>
          <w:numId w:val="1"/>
        </w:numPr>
        <w:rPr>
          <w:rStyle w:val="DefaultParagraphFont"/>
          <w:b w:val="0"/>
          <w:i w:val="0"/>
          <w:strike w:val="0"/>
        </w:rPr>
      </w:pPr>
      <w:r>
        <w:rPr>
          <w:rStyle w:val="DefaultParagraphFont"/>
          <w:b w:val="0"/>
          <w:i w:val="0"/>
          <w:strike w:val="0"/>
        </w:rPr>
        <w:t>Optimized schema design</w:t>
      </w:r>
    </w:p>
    <w:p>
      <w:pPr>
        <w:numPr>
          <w:ilvl w:val="0"/>
          <w:numId w:val="1"/>
        </w:numPr>
        <w:rPr>
          <w:rStyle w:val="DefaultParagraphFont"/>
          <w:b w:val="0"/>
          <w:i w:val="0"/>
          <w:strike w:val="0"/>
        </w:rPr>
      </w:pPr>
      <w:r>
        <w:rPr>
          <w:rStyle w:val="DefaultParagraphFont"/>
          <w:b w:val="0"/>
          <w:i w:val="0"/>
          <w:strike w:val="0"/>
        </w:rPr>
        <w:t>Indexing cho performance</w:t>
      </w:r>
    </w:p>
    <w:p>
      <w:pPr>
        <w:numPr>
          <w:ilvl w:val="0"/>
          <w:numId w:val="1"/>
        </w:numPr>
        <w:rPr>
          <w:rStyle w:val="DefaultParagraphFont"/>
          <w:b w:val="0"/>
          <w:i w:val="0"/>
          <w:strike w:val="0"/>
        </w:rPr>
      </w:pPr>
      <w:r>
        <w:rPr>
          <w:rStyle w:val="DefaultParagraphFont"/>
          <w:b w:val="0"/>
          <w:i w:val="0"/>
          <w:strike w:val="0"/>
        </w:rPr>
        <w:t>Data relationships</w:t>
      </w:r>
    </w:p>
    <w:p>
      <w:pPr>
        <w:numPr>
          <w:ilvl w:val="0"/>
          <w:numId w:val="1"/>
        </w:numPr>
        <w:rPr>
          <w:rStyle w:val="DefaultParagraphFont"/>
          <w:b w:val="0"/>
          <w:i w:val="0"/>
          <w:strike w:val="0"/>
        </w:rPr>
      </w:pPr>
      <w:r>
        <w:rPr>
          <w:rStyle w:val="DefaultParagraphFont"/>
          <w:b w:val="0"/>
          <w:i w:val="0"/>
          <w:strike w:val="0"/>
        </w:rPr>
        <w:t>Backup &amp; recovery</w:t>
      </w:r>
    </w:p>
    <w:p>
      <w:pPr>
        <w:numPr>
          <w:ilvl w:val="0"/>
          <w:numId w:val="1"/>
        </w:numPr>
        <w:rPr>
          <w:rStyle w:val="DefaultParagraphFont"/>
          <w:b w:val="0"/>
          <w:i w:val="0"/>
          <w:strike w:val="0"/>
        </w:rPr>
      </w:pPr>
      <w:r>
        <w:rPr>
          <w:rStyle w:val="DefaultParagraphFont"/>
          <w:b w:val="0"/>
          <w:i w:val="0"/>
          <w:strike w:val="0"/>
        </w:rPr>
        <w:t>Migration scripts</w:t>
      </w:r>
    </w:p>
    <w:p>
      <w:pPr>
        <w:pStyle w:val="Heading3"/>
        <w:rPr>
          <w:rStyle w:val="DefaultParagraphFont"/>
          <w:b w:val="0"/>
          <w:i w:val="0"/>
          <w:strike w:val="0"/>
        </w:rPr>
      </w:pPr>
      <w:r>
        <w:rPr>
          <w:rStyle w:val="DefaultParagraphFont"/>
          <w:b w:val="0"/>
          <w:i w:val="0"/>
          <w:strike w:val="0"/>
        </w:rPr>
        <w:t>5.3 Kết quả đạt được</w:t>
      </w:r>
    </w:p>
    <w:p>
      <w:pPr>
        <w:pStyle w:val="Heading4"/>
        <w:rPr>
          <w:rStyle w:val="DefaultParagraphFont"/>
          <w:b w:val="0"/>
          <w:i w:val="0"/>
          <w:strike w:val="0"/>
        </w:rPr>
      </w:pPr>
      <w:r>
        <w:rPr>
          <w:rStyle w:val="DefaultParagraphFont"/>
          <w:b w:val="0"/>
          <w:i w:val="0"/>
          <w:strike w:val="0"/>
        </w:rPr>
        <w:t>Performance Metrics:</w:t>
      </w:r>
    </w:p>
    <w:p>
      <w:pPr>
        <w:numPr>
          <w:ilvl w:val="0"/>
          <w:numId w:val="1"/>
        </w:numPr>
        <w:rPr>
          <w:rStyle w:val="DefaultParagraphFont"/>
          <w:b w:val="0"/>
          <w:i w:val="0"/>
          <w:strike w:val="0"/>
        </w:rPr>
      </w:pPr>
      <w:r>
        <w:rPr>
          <w:rStyle w:val="DefaultParagraphFont"/>
          <w:b/>
          <w:i w:val="0"/>
          <w:strike w:val="0"/>
        </w:rPr>
        <w:t>Load Time</w:t>
      </w:r>
      <w:r>
        <w:rPr>
          <w:rStyle w:val="DefaultParagraphFont"/>
          <w:b w:val="0"/>
          <w:i w:val="0"/>
          <w:strike w:val="0"/>
        </w:rPr>
        <w:t>: &lt; 2 giây cho trang chủ</w:t>
      </w:r>
    </w:p>
    <w:p>
      <w:pPr>
        <w:numPr>
          <w:ilvl w:val="0"/>
          <w:numId w:val="1"/>
        </w:numPr>
        <w:rPr>
          <w:rStyle w:val="DefaultParagraphFont"/>
          <w:b w:val="0"/>
          <w:i w:val="0"/>
          <w:strike w:val="0"/>
        </w:rPr>
      </w:pPr>
      <w:r>
        <w:rPr>
          <w:rStyle w:val="DefaultParagraphFont"/>
          <w:b/>
          <w:i w:val="0"/>
          <w:strike w:val="0"/>
        </w:rPr>
        <w:t>API Response</w:t>
      </w:r>
      <w:r>
        <w:rPr>
          <w:rStyle w:val="DefaultParagraphFont"/>
          <w:b w:val="0"/>
          <w:i w:val="0"/>
          <w:strike w:val="0"/>
        </w:rPr>
        <w:t>: &lt; 500ms trung bình</w:t>
      </w:r>
    </w:p>
    <w:p>
      <w:pPr>
        <w:numPr>
          <w:ilvl w:val="0"/>
          <w:numId w:val="1"/>
        </w:numPr>
        <w:rPr>
          <w:rStyle w:val="DefaultParagraphFont"/>
          <w:b w:val="0"/>
          <w:i w:val="0"/>
          <w:strike w:val="0"/>
        </w:rPr>
      </w:pPr>
      <w:r>
        <w:rPr>
          <w:rStyle w:val="DefaultParagraphFont"/>
          <w:b/>
          <w:i w:val="0"/>
          <w:strike w:val="0"/>
        </w:rPr>
        <w:t>Concurrent Users</w:t>
      </w:r>
      <w:r>
        <w:rPr>
          <w:rStyle w:val="DefaultParagraphFont"/>
          <w:b w:val="0"/>
          <w:i w:val="0"/>
          <w:strike w:val="0"/>
        </w:rPr>
        <w:t>: Hỗ trợ 100+ users đồng thời</w:t>
      </w:r>
    </w:p>
    <w:p>
      <w:pPr>
        <w:numPr>
          <w:ilvl w:val="0"/>
          <w:numId w:val="1"/>
        </w:numPr>
        <w:rPr>
          <w:rStyle w:val="DefaultParagraphFont"/>
          <w:b w:val="0"/>
          <w:i w:val="0"/>
          <w:strike w:val="0"/>
        </w:rPr>
      </w:pPr>
      <w:r>
        <w:rPr>
          <w:rStyle w:val="DefaultParagraphFont"/>
          <w:b/>
          <w:i w:val="0"/>
          <w:strike w:val="0"/>
        </w:rPr>
        <w:t>Uptime</w:t>
      </w:r>
      <w:r>
        <w:rPr>
          <w:rStyle w:val="DefaultParagraphFont"/>
          <w:b w:val="0"/>
          <w:i w:val="0"/>
          <w:strike w:val="0"/>
        </w:rPr>
        <w:t>: 99.9% availability</w:t>
      </w:r>
    </w:p>
    <w:p>
      <w:pPr>
        <w:pStyle w:val="Heading4"/>
        <w:rPr>
          <w:rStyle w:val="DefaultParagraphFont"/>
          <w:b w:val="0"/>
          <w:i w:val="0"/>
          <w:strike w:val="0"/>
        </w:rPr>
      </w:pPr>
      <w:r>
        <w:rPr>
          <w:rStyle w:val="DefaultParagraphFont"/>
          <w:b w:val="0"/>
          <w:i w:val="0"/>
          <w:strike w:val="0"/>
        </w:rPr>
        <w:t>Security Features:</w:t>
      </w:r>
    </w:p>
    <w:p>
      <w:pPr>
        <w:numPr>
          <w:ilvl w:val="0"/>
          <w:numId w:val="1"/>
        </w:numPr>
        <w:rPr>
          <w:rStyle w:val="DefaultParagraphFont"/>
          <w:b w:val="0"/>
          <w:i w:val="0"/>
          <w:strike w:val="0"/>
        </w:rPr>
      </w:pPr>
      <w:r>
        <w:rPr>
          <w:rStyle w:val="DefaultParagraphFont"/>
          <w:b w:val="0"/>
          <w:i w:val="0"/>
          <w:strike w:val="0"/>
        </w:rPr>
        <w:t>Password hashing (bcrypt)</w:t>
      </w:r>
    </w:p>
    <w:p>
      <w:pPr>
        <w:numPr>
          <w:ilvl w:val="0"/>
          <w:numId w:val="1"/>
        </w:numPr>
        <w:rPr>
          <w:rStyle w:val="DefaultParagraphFont"/>
          <w:b w:val="0"/>
          <w:i w:val="0"/>
          <w:strike w:val="0"/>
        </w:rPr>
      </w:pPr>
      <w:r>
        <w:rPr>
          <w:rStyle w:val="DefaultParagraphFont"/>
          <w:b w:val="0"/>
          <w:i w:val="0"/>
          <w:strike w:val="0"/>
        </w:rPr>
        <w:t>JWT token expiration</w:t>
      </w:r>
    </w:p>
    <w:p>
      <w:pPr>
        <w:numPr>
          <w:ilvl w:val="0"/>
          <w:numId w:val="1"/>
        </w:numPr>
        <w:rPr>
          <w:rStyle w:val="DefaultParagraphFont"/>
          <w:b w:val="0"/>
          <w:i w:val="0"/>
          <w:strike w:val="0"/>
        </w:rPr>
      </w:pPr>
      <w:r>
        <w:rPr>
          <w:rStyle w:val="DefaultParagraphFont"/>
          <w:b w:val="0"/>
          <w:i w:val="0"/>
          <w:strike w:val="0"/>
        </w:rPr>
        <w:t>Input sanitization</w:t>
      </w:r>
    </w:p>
    <w:p>
      <w:pPr>
        <w:numPr>
          <w:ilvl w:val="0"/>
          <w:numId w:val="1"/>
        </w:numPr>
        <w:rPr>
          <w:rStyle w:val="DefaultParagraphFont"/>
          <w:b w:val="0"/>
          <w:i w:val="0"/>
          <w:strike w:val="0"/>
        </w:rPr>
      </w:pPr>
      <w:r>
        <w:rPr>
          <w:rStyle w:val="DefaultParagraphFont"/>
          <w:b w:val="0"/>
          <w:i w:val="0"/>
          <w:strike w:val="0"/>
        </w:rPr>
        <w:t>SQL injection prevention</w:t>
      </w:r>
    </w:p>
    <w:p>
      <w:pPr>
        <w:numPr>
          <w:ilvl w:val="0"/>
          <w:numId w:val="1"/>
        </w:numPr>
        <w:rPr>
          <w:rStyle w:val="DefaultParagraphFont"/>
          <w:b w:val="0"/>
          <w:i w:val="0"/>
          <w:strike w:val="0"/>
        </w:rPr>
      </w:pPr>
      <w:r>
        <w:rPr>
          <w:rStyle w:val="DefaultParagraphFont"/>
          <w:b w:val="0"/>
          <w:i w:val="0"/>
          <w:strike w:val="0"/>
        </w:rPr>
        <w:t>XSS protection</w:t>
      </w:r>
    </w:p>
    <w:p>
      <w:pPr>
        <w:pStyle w:val="Heading4"/>
        <w:rPr>
          <w:rStyle w:val="DefaultParagraphFont"/>
          <w:b w:val="0"/>
          <w:i w:val="0"/>
          <w:strike w:val="0"/>
        </w:rPr>
      </w:pPr>
      <w:r>
        <w:rPr>
          <w:rStyle w:val="DefaultParagraphFont"/>
          <w:b w:val="0"/>
          <w:i w:val="0"/>
          <w:strike w:val="0"/>
        </w:rPr>
        <w:t>User Experience:</w:t>
      </w:r>
    </w:p>
    <w:p>
      <w:pPr>
        <w:numPr>
          <w:ilvl w:val="0"/>
          <w:numId w:val="1"/>
        </w:numPr>
        <w:rPr>
          <w:rStyle w:val="DefaultParagraphFont"/>
          <w:b w:val="0"/>
          <w:i w:val="0"/>
          <w:strike w:val="0"/>
        </w:rPr>
      </w:pPr>
      <w:r>
        <w:rPr>
          <w:rStyle w:val="DefaultParagraphFont"/>
          <w:b w:val="0"/>
          <w:i w:val="0"/>
          <w:strike w:val="0"/>
        </w:rPr>
        <w:t>Intuitive interface design</w:t>
      </w:r>
    </w:p>
    <w:p>
      <w:pPr>
        <w:numPr>
          <w:ilvl w:val="0"/>
          <w:numId w:val="1"/>
        </w:numPr>
        <w:rPr>
          <w:rStyle w:val="DefaultParagraphFont"/>
          <w:b w:val="0"/>
          <w:i w:val="0"/>
          <w:strike w:val="0"/>
        </w:rPr>
      </w:pPr>
      <w:r>
        <w:rPr>
          <w:rStyle w:val="DefaultParagraphFont"/>
          <w:b w:val="0"/>
          <w:i w:val="0"/>
          <w:strike w:val="0"/>
        </w:rPr>
        <w:t>Mobile-first responsive</w:t>
      </w:r>
    </w:p>
    <w:p>
      <w:pPr>
        <w:numPr>
          <w:ilvl w:val="0"/>
          <w:numId w:val="1"/>
        </w:numPr>
        <w:rPr>
          <w:rStyle w:val="DefaultParagraphFont"/>
          <w:b w:val="0"/>
          <w:i w:val="0"/>
          <w:strike w:val="0"/>
        </w:rPr>
      </w:pPr>
      <w:r>
        <w:rPr>
          <w:rStyle w:val="DefaultParagraphFont"/>
          <w:b w:val="0"/>
          <w:i w:val="0"/>
          <w:strike w:val="0"/>
        </w:rPr>
        <w:t>Accessibility compliance</w:t>
      </w:r>
    </w:p>
    <w:p>
      <w:pPr>
        <w:numPr>
          <w:ilvl w:val="0"/>
          <w:numId w:val="1"/>
        </w:numPr>
        <w:rPr>
          <w:rStyle w:val="DefaultParagraphFont"/>
          <w:b w:val="0"/>
          <w:i w:val="0"/>
          <w:strike w:val="0"/>
        </w:rPr>
      </w:pPr>
      <w:r>
        <w:rPr>
          <w:rStyle w:val="DefaultParagraphFont"/>
          <w:b w:val="0"/>
          <w:i w:val="0"/>
          <w:strike w:val="0"/>
        </w:rPr>
        <w:t>Multi-language support ready</w:t>
      </w:r>
    </w:p>
    <w:p>
      <w:pPr>
        <w:rPr>
          <w:rStyle w:val="DefaultParagraphFont"/>
          <w:b w:val="0"/>
          <w:i w:val="0"/>
          <w:strike w:val="0"/>
        </w:rPr>
      </w:pPr>
      <w:r>
        <w:pict>
          <v:rect id="_x0000_i1032" style="width:468pt;height:1.5pt" o:hrpct="1000" o:hrstd="t" o:hr="t" filled="t" fillcolor="gray" stroked="f">
            <v:path strokeok="f"/>
          </v:rect>
        </w:pict>
      </w:r>
    </w:p>
    <w:p>
      <w:pPr>
        <w:pStyle w:val="Heading2"/>
        <w:rPr>
          <w:rStyle w:val="DefaultParagraphFont"/>
          <w:b w:val="0"/>
          <w:i w:val="0"/>
          <w:strike w:val="0"/>
        </w:rPr>
      </w:pPr>
      <w:r>
        <w:rPr>
          <w:rStyle w:val="DefaultParagraphFont"/>
          <w:b/>
          <w:i w:val="0"/>
          <w:strike w:val="0"/>
        </w:rPr>
        <w:t>6. DEMO HỆ THỐNG</w:t>
      </w:r>
    </w:p>
    <w:p>
      <w:pPr>
        <w:pStyle w:val="Heading3"/>
        <w:rPr>
          <w:rStyle w:val="DefaultParagraphFont"/>
          <w:b w:val="0"/>
          <w:i w:val="0"/>
          <w:strike w:val="0"/>
        </w:rPr>
      </w:pPr>
      <w:r>
        <w:rPr>
          <w:rStyle w:val="DefaultParagraphFont"/>
          <w:b w:val="0"/>
          <w:i w:val="0"/>
          <w:strike w:val="0"/>
        </w:rPr>
        <w:t>6.1 Chuẩn bị môi trường demo</w:t>
      </w:r>
    </w:p>
    <w:p>
      <w:pPr>
        <w:pStyle w:val="FencedCodebash"/>
        <w:rPr>
          <w:rStyle w:val="DefaultParagraphFont"/>
          <w:b w:val="0"/>
          <w:i w:val="0"/>
          <w:strike w:val="0"/>
        </w:rPr>
      </w:pPr>
      <w:r>
        <w:rPr>
          <w:rStyle w:val="DefaultParagraphFont"/>
          <w:b w:val="0"/>
          <w:i w:val="0"/>
          <w:strike w:val="0"/>
        </w:rPr>
        <w:t># Backend setup</w:t>
        <w:br/>
        <w:t>cd backend</w:t>
        <w:br/>
        <w:t>npm install</w:t>
        <w:br/>
        <w:t>cp .env.example .env</w:t>
        <w:br/>
        <w:t># Configure MongoDB, JWT, VNPay credentials</w:t>
        <w:br/>
        <w:t>npm run dev</w:t>
        <w:br/>
        <w:br/>
        <w:t># Frontend setup</w:t>
        <w:br/>
        <w:t>cd frontend</w:t>
        <w:br/>
        <w:t>npm install</w:t>
        <w:br/>
        <w:t>npm run dev</w:t>
      </w:r>
    </w:p>
    <w:p>
      <w:pPr>
        <w:pStyle w:val="Heading3"/>
        <w:rPr>
          <w:rStyle w:val="DefaultParagraphFont"/>
          <w:b w:val="0"/>
          <w:i w:val="0"/>
          <w:strike w:val="0"/>
        </w:rPr>
      </w:pPr>
      <w:r>
        <w:rPr>
          <w:rStyle w:val="DefaultParagraphFont"/>
          <w:b w:val="0"/>
          <w:i w:val="0"/>
          <w:strike w:val="0"/>
        </w:rPr>
        <w:t>6.2 Tài khoản demo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Vai trò</w:t>
            </w:r>
          </w:p>
        </w:tc>
        <w:tc>
          <w:tcPr/>
          <w:p>
            <w:pPr>
              <w:jc w:val="center"/>
              <w:rPr>
                <w:rStyle w:val="DefaultParagraphFont"/>
                <w:b w:val="0"/>
                <w:i w:val="0"/>
                <w:strike w:val="0"/>
              </w:rPr>
            </w:pPr>
            <w:r>
              <w:rPr>
                <w:rStyle w:val="DefaultParagraphFont"/>
                <w:b w:val="0"/>
                <w:i w:val="0"/>
                <w:strike w:val="0"/>
              </w:rPr>
              <w:t>Username</w:t>
            </w:r>
          </w:p>
        </w:tc>
        <w:tc>
          <w:tcPr/>
          <w:p>
            <w:pPr>
              <w:jc w:val="center"/>
              <w:rPr>
                <w:rStyle w:val="DefaultParagraphFont"/>
                <w:b w:val="0"/>
                <w:i w:val="0"/>
                <w:strike w:val="0"/>
              </w:rPr>
            </w:pPr>
            <w:r>
              <w:rPr>
                <w:rStyle w:val="DefaultParagraphFont"/>
                <w:b w:val="0"/>
                <w:i w:val="0"/>
                <w:strike w:val="0"/>
              </w:rPr>
              <w:t>Password</w:t>
            </w:r>
          </w:p>
        </w:tc>
      </w:tr>
      <w:tr>
        <w:tblPrEx>
          <w:tblW w:w="5000" w:type="pct"/>
        </w:tblPrEx>
        <w:tc>
          <w:tcPr/>
          <w:p>
            <w:pPr>
              <w:jc w:val="center"/>
              <w:rPr>
                <w:rStyle w:val="DefaultParagraphFont"/>
                <w:b w:val="0"/>
                <w:i w:val="0"/>
                <w:strike w:val="0"/>
              </w:rPr>
            </w:pPr>
            <w:r>
              <w:rPr>
                <w:rStyle w:val="DefaultParagraphFont"/>
                <w:b w:val="0"/>
                <w:i w:val="0"/>
                <w:strike w:val="0"/>
              </w:rPr>
              <w:t>Admin</w:t>
            </w:r>
          </w:p>
        </w:tc>
        <w:tc>
          <w:tcPr/>
          <w:p>
            <w:pPr>
              <w:jc w:val="center"/>
              <w:rPr>
                <w:rStyle w:val="DefaultParagraphFont"/>
                <w:b w:val="0"/>
                <w:i w:val="0"/>
                <w:strike w:val="0"/>
              </w:rPr>
            </w:pPr>
            <w:r>
              <w:rPr>
                <w:rStyle w:val="DefaultParagraphFont"/>
                <w:b w:val="0"/>
                <w:i w:val="0"/>
                <w:strike w:val="0"/>
              </w:rPr>
              <w:t>admin</w:t>
            </w:r>
          </w:p>
        </w:tc>
        <w:tc>
          <w:tcPr/>
          <w:p>
            <w:pPr>
              <w:jc w:val="center"/>
              <w:rPr>
                <w:rStyle w:val="DefaultParagraphFont"/>
                <w:b w:val="0"/>
                <w:i w:val="0"/>
                <w:strike w:val="0"/>
              </w:rPr>
            </w:pPr>
            <w:r>
              <w:rPr>
                <w:rStyle w:val="DefaultParagraphFont"/>
                <w:b w:val="0"/>
                <w:i w:val="0"/>
                <w:strike w:val="0"/>
              </w:rPr>
              <w:t>admin123</w:t>
            </w:r>
          </w:p>
        </w:tc>
      </w:tr>
      <w:tr>
        <w:tblPrEx>
          <w:tblW w:w="5000" w:type="pct"/>
        </w:tblPrEx>
        <w:tc>
          <w:tcPr/>
          <w:p>
            <w:pPr>
              <w:jc w:val="center"/>
              <w:rPr>
                <w:rStyle w:val="DefaultParagraphFont"/>
                <w:b w:val="0"/>
                <w:i w:val="0"/>
                <w:strike w:val="0"/>
              </w:rPr>
            </w:pPr>
            <w:r>
              <w:rPr>
                <w:rStyle w:val="DefaultParagraphFont"/>
                <w:b w:val="0"/>
                <w:i w:val="0"/>
                <w:strike w:val="0"/>
              </w:rPr>
              <w:t>Bác sĩ</w:t>
            </w:r>
          </w:p>
        </w:tc>
        <w:tc>
          <w:tcPr/>
          <w:p>
            <w:pPr>
              <w:jc w:val="center"/>
              <w:rPr>
                <w:rStyle w:val="DefaultParagraphFont"/>
                <w:b w:val="0"/>
                <w:i w:val="0"/>
                <w:strike w:val="0"/>
              </w:rPr>
            </w:pPr>
            <w:r>
              <w:rPr>
                <w:rStyle w:val="DefaultParagraphFont"/>
                <w:b w:val="0"/>
                <w:i w:val="0"/>
                <w:strike w:val="0"/>
              </w:rPr>
              <w:t>doctor</w:t>
            </w:r>
          </w:p>
        </w:tc>
        <w:tc>
          <w:tcPr/>
          <w:p>
            <w:pPr>
              <w:jc w:val="center"/>
              <w:rPr>
                <w:rStyle w:val="DefaultParagraphFont"/>
                <w:b w:val="0"/>
                <w:i w:val="0"/>
                <w:strike w:val="0"/>
              </w:rPr>
            </w:pPr>
            <w:r>
              <w:rPr>
                <w:rStyle w:val="DefaultParagraphFont"/>
                <w:b w:val="0"/>
                <w:i w:val="0"/>
                <w:strike w:val="0"/>
              </w:rPr>
              <w:t>doctor123</w:t>
            </w:r>
          </w:p>
        </w:tc>
      </w:tr>
      <w:tr>
        <w:tblPrEx>
          <w:tblW w:w="5000" w:type="pct"/>
        </w:tblPrEx>
        <w:tc>
          <w:tcPr/>
          <w:p>
            <w:pPr>
              <w:jc w:val="center"/>
              <w:rPr>
                <w:rStyle w:val="DefaultParagraphFont"/>
                <w:b w:val="0"/>
                <w:i w:val="0"/>
                <w:strike w:val="0"/>
              </w:rPr>
            </w:pPr>
            <w:r>
              <w:rPr>
                <w:rStyle w:val="DefaultParagraphFont"/>
                <w:b w:val="0"/>
                <w:i w:val="0"/>
                <w:strike w:val="0"/>
              </w:rPr>
              <w:t>Lễ tân</w:t>
            </w:r>
          </w:p>
        </w:tc>
        <w:tc>
          <w:tcPr/>
          <w:p>
            <w:pPr>
              <w:jc w:val="center"/>
              <w:rPr>
                <w:rStyle w:val="DefaultParagraphFont"/>
                <w:b w:val="0"/>
                <w:i w:val="0"/>
                <w:strike w:val="0"/>
              </w:rPr>
            </w:pPr>
            <w:r>
              <w:rPr>
                <w:rStyle w:val="DefaultParagraphFont"/>
                <w:b w:val="0"/>
                <w:i w:val="0"/>
                <w:strike w:val="0"/>
              </w:rPr>
              <w:t>receptionist</w:t>
            </w:r>
          </w:p>
        </w:tc>
        <w:tc>
          <w:tcPr/>
          <w:p>
            <w:pPr>
              <w:jc w:val="center"/>
              <w:rPr>
                <w:rStyle w:val="DefaultParagraphFont"/>
                <w:b w:val="0"/>
                <w:i w:val="0"/>
                <w:strike w:val="0"/>
              </w:rPr>
            </w:pPr>
            <w:r>
              <w:rPr>
                <w:rStyle w:val="DefaultParagraphFont"/>
                <w:b w:val="0"/>
                <w:i w:val="0"/>
                <w:strike w:val="0"/>
              </w:rPr>
              <w:t>reception123</w:t>
            </w:r>
          </w:p>
        </w:tc>
      </w:tr>
      <w:tr>
        <w:tblPrEx>
          <w:tblW w:w="5000" w:type="pct"/>
        </w:tblPrEx>
        <w:tc>
          <w:tcPr/>
          <w:p>
            <w:pPr>
              <w:jc w:val="center"/>
              <w:rPr>
                <w:rStyle w:val="DefaultParagraphFont"/>
                <w:b w:val="0"/>
                <w:i w:val="0"/>
                <w:strike w:val="0"/>
              </w:rPr>
            </w:pPr>
            <w:r>
              <w:rPr>
                <w:rStyle w:val="DefaultParagraphFont"/>
                <w:b w:val="0"/>
                <w:i w:val="0"/>
                <w:strike w:val="0"/>
              </w:rPr>
              <w:t>Kế toán</w:t>
            </w:r>
          </w:p>
        </w:tc>
        <w:tc>
          <w:tcPr/>
          <w:p>
            <w:pPr>
              <w:jc w:val="center"/>
              <w:rPr>
                <w:rStyle w:val="DefaultParagraphFont"/>
                <w:b w:val="0"/>
                <w:i w:val="0"/>
                <w:strike w:val="0"/>
              </w:rPr>
            </w:pPr>
            <w:r>
              <w:rPr>
                <w:rStyle w:val="DefaultParagraphFont"/>
                <w:b w:val="0"/>
                <w:i w:val="0"/>
                <w:strike w:val="0"/>
              </w:rPr>
              <w:t>accountant</w:t>
            </w:r>
          </w:p>
        </w:tc>
        <w:tc>
          <w:tcPr/>
          <w:p>
            <w:pPr>
              <w:jc w:val="center"/>
              <w:rPr>
                <w:rStyle w:val="DefaultParagraphFont"/>
                <w:b w:val="0"/>
                <w:i w:val="0"/>
                <w:strike w:val="0"/>
              </w:rPr>
            </w:pPr>
            <w:r>
              <w:rPr>
                <w:rStyle w:val="DefaultParagraphFont"/>
                <w:b w:val="0"/>
                <w:i w:val="0"/>
                <w:strike w:val="0"/>
              </w:rPr>
              <w:t>account123</w:t>
            </w:r>
          </w:p>
        </w:tc>
      </w:tr>
      <w:tr>
        <w:tblPrEx>
          <w:tblW w:w="5000" w:type="pct"/>
        </w:tblPrEx>
        <w:tc>
          <w:tcPr/>
          <w:p>
            <w:pPr>
              <w:jc w:val="center"/>
              <w:rPr>
                <w:rStyle w:val="DefaultParagraphFont"/>
                <w:b w:val="0"/>
                <w:i w:val="0"/>
                <w:strike w:val="0"/>
              </w:rPr>
            </w:pPr>
            <w:r>
              <w:rPr>
                <w:rStyle w:val="DefaultParagraphFont"/>
                <w:b w:val="0"/>
                <w:i w:val="0"/>
                <w:strike w:val="0"/>
              </w:rPr>
              <w:t>Bệnh nhân</w:t>
            </w:r>
          </w:p>
        </w:tc>
        <w:tc>
          <w:tcPr/>
          <w:p>
            <w:pPr>
              <w:jc w:val="center"/>
              <w:rPr>
                <w:rStyle w:val="DefaultParagraphFont"/>
                <w:b w:val="0"/>
                <w:i w:val="0"/>
                <w:strike w:val="0"/>
              </w:rPr>
            </w:pPr>
            <w:r>
              <w:rPr>
                <w:rStyle w:val="DefaultParagraphFont"/>
                <w:b w:val="0"/>
                <w:i w:val="0"/>
                <w:strike w:val="0"/>
              </w:rPr>
              <w:t>patient</w:t>
            </w:r>
          </w:p>
        </w:tc>
        <w:tc>
          <w:tcPr/>
          <w:p>
            <w:pPr>
              <w:jc w:val="center"/>
              <w:rPr>
                <w:rStyle w:val="DefaultParagraphFont"/>
                <w:b w:val="0"/>
                <w:i w:val="0"/>
                <w:strike w:val="0"/>
              </w:rPr>
            </w:pPr>
            <w:r>
              <w:rPr>
                <w:rStyle w:val="DefaultParagraphFont"/>
                <w:b w:val="0"/>
                <w:i w:val="0"/>
                <w:strike w:val="0"/>
              </w:rPr>
              <w:t>patient123</w:t>
            </w:r>
          </w:p>
        </w:tc>
      </w:tr>
    </w:tbl>
    <w:p>
      <w:pPr>
        <w:pStyle w:val="Heading3"/>
        <w:rPr>
          <w:rStyle w:val="DefaultParagraphFont"/>
          <w:b w:val="0"/>
          <w:i w:val="0"/>
          <w:strike w:val="0"/>
        </w:rPr>
      </w:pPr>
      <w:r>
        <w:rPr>
          <w:rStyle w:val="DefaultParagraphFont"/>
          <w:b w:val="0"/>
          <w:i w:val="0"/>
          <w:strike w:val="0"/>
        </w:rPr>
        <w:t>6.3 Các màn hình demo chính</w:t>
      </w:r>
    </w:p>
    <w:p>
      <w:pPr>
        <w:pStyle w:val="Heading4"/>
        <w:rPr>
          <w:rStyle w:val="DefaultParagraphFont"/>
          <w:b w:val="0"/>
          <w:i w:val="0"/>
          <w:strike w:val="0"/>
        </w:rPr>
      </w:pPr>
      <w:r>
        <w:rPr>
          <w:rStyle w:val="DefaultParagraphFont"/>
          <w:b w:val="0"/>
          <w:i w:val="0"/>
          <w:strike w:val="0"/>
        </w:rPr>
        <w:t>1. Dashboard theo vai trò</w:t>
      </w:r>
    </w:p>
    <w:p>
      <w:pPr>
        <w:numPr>
          <w:ilvl w:val="0"/>
          <w:numId w:val="1"/>
        </w:numPr>
        <w:rPr>
          <w:rStyle w:val="DefaultParagraphFont"/>
          <w:b w:val="0"/>
          <w:i w:val="0"/>
          <w:strike w:val="0"/>
        </w:rPr>
      </w:pPr>
      <w:r>
        <w:rPr>
          <w:rStyle w:val="DefaultParagraphFont"/>
          <w:b/>
          <w:i w:val="0"/>
          <w:strike w:val="0"/>
        </w:rPr>
        <w:t>Admin</w:t>
      </w:r>
      <w:r>
        <w:rPr>
          <w:rStyle w:val="DefaultParagraphFont"/>
          <w:b w:val="0"/>
          <w:i w:val="0"/>
          <w:strike w:val="0"/>
        </w:rPr>
        <w:t>: Báo cáo tổng quan, thống kê</w:t>
      </w:r>
    </w:p>
    <w:p>
      <w:pPr>
        <w:numPr>
          <w:ilvl w:val="0"/>
          <w:numId w:val="1"/>
        </w:numPr>
        <w:rPr>
          <w:rStyle w:val="DefaultParagraphFont"/>
          <w:b w:val="0"/>
          <w:i w:val="0"/>
          <w:strike w:val="0"/>
        </w:rPr>
      </w:pPr>
      <w:r>
        <w:rPr>
          <w:rStyle w:val="DefaultParagraphFont"/>
          <w:b/>
          <w:i w:val="0"/>
          <w:strike w:val="0"/>
        </w:rPr>
        <w:t>Staff</w:t>
      </w:r>
      <w:r>
        <w:rPr>
          <w:rStyle w:val="DefaultParagraphFont"/>
          <w:b w:val="0"/>
          <w:i w:val="0"/>
          <w:strike w:val="0"/>
        </w:rPr>
        <w:t>: Lịch làm việc, thông báo</w:t>
      </w:r>
    </w:p>
    <w:p>
      <w:pPr>
        <w:numPr>
          <w:ilvl w:val="0"/>
          <w:numId w:val="1"/>
        </w:numPr>
        <w:rPr>
          <w:rStyle w:val="DefaultParagraphFont"/>
          <w:b w:val="0"/>
          <w:i w:val="0"/>
          <w:strike w:val="0"/>
        </w:rPr>
      </w:pPr>
      <w:r>
        <w:rPr>
          <w:rStyle w:val="DefaultParagraphFont"/>
          <w:b/>
          <w:i w:val="0"/>
          <w:strike w:val="0"/>
        </w:rPr>
        <w:t>Doctor</w:t>
      </w:r>
      <w:r>
        <w:rPr>
          <w:rStyle w:val="DefaultParagraphFont"/>
          <w:b w:val="0"/>
          <w:i w:val="0"/>
          <w:strike w:val="0"/>
        </w:rPr>
        <w:t>: Danh sách bệnh nhân hôm nay</w:t>
      </w:r>
    </w:p>
    <w:p>
      <w:pPr>
        <w:pStyle w:val="Heading4"/>
        <w:rPr>
          <w:rStyle w:val="DefaultParagraphFont"/>
          <w:b w:val="0"/>
          <w:i w:val="0"/>
          <w:strike w:val="0"/>
        </w:rPr>
      </w:pPr>
      <w:r>
        <w:rPr>
          <w:rStyle w:val="DefaultParagraphFont"/>
          <w:b w:val="0"/>
          <w:i w:val="0"/>
          <w:strike w:val="0"/>
        </w:rPr>
        <w:t>2. Quản lý bệnh nhân</w:t>
      </w:r>
    </w:p>
    <w:p>
      <w:pPr>
        <w:numPr>
          <w:ilvl w:val="0"/>
          <w:numId w:val="1"/>
        </w:numPr>
        <w:rPr>
          <w:rStyle w:val="DefaultParagraphFont"/>
          <w:b w:val="0"/>
          <w:i w:val="0"/>
          <w:strike w:val="0"/>
        </w:rPr>
      </w:pPr>
      <w:r>
        <w:rPr>
          <w:rStyle w:val="DefaultParagraphFont"/>
          <w:b w:val="0"/>
          <w:i w:val="0"/>
          <w:strike w:val="0"/>
        </w:rPr>
        <w:t>Tạo hồ sơ bệnh nhân mới</w:t>
      </w:r>
    </w:p>
    <w:p>
      <w:pPr>
        <w:numPr>
          <w:ilvl w:val="0"/>
          <w:numId w:val="1"/>
        </w:numPr>
        <w:rPr>
          <w:rStyle w:val="DefaultParagraphFont"/>
          <w:b w:val="0"/>
          <w:i w:val="0"/>
          <w:strike w:val="0"/>
        </w:rPr>
      </w:pPr>
      <w:r>
        <w:rPr>
          <w:rStyle w:val="DefaultParagraphFont"/>
          <w:b w:val="0"/>
          <w:i w:val="0"/>
          <w:strike w:val="0"/>
        </w:rPr>
        <w:t>Tìm kiếm và cập nhật thông tin</w:t>
      </w:r>
    </w:p>
    <w:p>
      <w:pPr>
        <w:numPr>
          <w:ilvl w:val="0"/>
          <w:numId w:val="1"/>
        </w:numPr>
        <w:rPr>
          <w:rStyle w:val="DefaultParagraphFont"/>
          <w:b w:val="0"/>
          <w:i w:val="0"/>
          <w:strike w:val="0"/>
        </w:rPr>
      </w:pPr>
      <w:r>
        <w:rPr>
          <w:rStyle w:val="DefaultParagraphFont"/>
          <w:b w:val="0"/>
          <w:i w:val="0"/>
          <w:strike w:val="0"/>
        </w:rPr>
        <w:t>Xem lịch sử khám bệnh</w:t>
      </w:r>
    </w:p>
    <w:p>
      <w:pPr>
        <w:pStyle w:val="Heading4"/>
        <w:rPr>
          <w:rStyle w:val="DefaultParagraphFont"/>
          <w:b w:val="0"/>
          <w:i w:val="0"/>
          <w:strike w:val="0"/>
        </w:rPr>
      </w:pPr>
      <w:r>
        <w:rPr>
          <w:rStyle w:val="DefaultParagraphFont"/>
          <w:b w:val="0"/>
          <w:i w:val="0"/>
          <w:strike w:val="0"/>
        </w:rPr>
        <w:t>3. Lịch hẹn</w:t>
      </w:r>
    </w:p>
    <w:p>
      <w:pPr>
        <w:numPr>
          <w:ilvl w:val="0"/>
          <w:numId w:val="1"/>
        </w:numPr>
        <w:rPr>
          <w:rStyle w:val="DefaultParagraphFont"/>
          <w:b w:val="0"/>
          <w:i w:val="0"/>
          <w:strike w:val="0"/>
        </w:rPr>
      </w:pPr>
      <w:r>
        <w:rPr>
          <w:rStyle w:val="DefaultParagraphFont"/>
          <w:b w:val="0"/>
          <w:i w:val="0"/>
          <w:strike w:val="0"/>
        </w:rPr>
        <w:t>Đặt lịch hẹn mới</w:t>
      </w:r>
    </w:p>
    <w:p>
      <w:pPr>
        <w:numPr>
          <w:ilvl w:val="0"/>
          <w:numId w:val="1"/>
        </w:numPr>
        <w:rPr>
          <w:rStyle w:val="DefaultParagraphFont"/>
          <w:b w:val="0"/>
          <w:i w:val="0"/>
          <w:strike w:val="0"/>
        </w:rPr>
      </w:pPr>
      <w:r>
        <w:rPr>
          <w:rStyle w:val="DefaultParagraphFont"/>
          <w:b w:val="0"/>
          <w:i w:val="0"/>
          <w:strike w:val="0"/>
        </w:rPr>
        <w:t>Xem lịch theo ngày/tuần/tháng</w:t>
      </w:r>
    </w:p>
    <w:p>
      <w:pPr>
        <w:numPr>
          <w:ilvl w:val="0"/>
          <w:numId w:val="1"/>
        </w:numPr>
        <w:rPr>
          <w:rStyle w:val="DefaultParagraphFont"/>
          <w:b w:val="0"/>
          <w:i w:val="0"/>
          <w:strike w:val="0"/>
        </w:rPr>
      </w:pPr>
      <w:r>
        <w:rPr>
          <w:rStyle w:val="DefaultParagraphFont"/>
          <w:b w:val="0"/>
          <w:i w:val="0"/>
          <w:strike w:val="0"/>
        </w:rPr>
        <w:t>Xác nhận/hủy lịch hẹn</w:t>
      </w:r>
    </w:p>
    <w:p>
      <w:pPr>
        <w:pStyle w:val="Heading4"/>
        <w:rPr>
          <w:rStyle w:val="DefaultParagraphFont"/>
          <w:b w:val="0"/>
          <w:i w:val="0"/>
          <w:strike w:val="0"/>
        </w:rPr>
      </w:pPr>
      <w:r>
        <w:rPr>
          <w:rStyle w:val="DefaultParagraphFont"/>
          <w:b w:val="0"/>
          <w:i w:val="0"/>
          <w:strike w:val="0"/>
        </w:rPr>
        <w:t>4. Khám chữa bệnh</w:t>
      </w:r>
    </w:p>
    <w:p>
      <w:pPr>
        <w:numPr>
          <w:ilvl w:val="0"/>
          <w:numId w:val="1"/>
        </w:numPr>
        <w:rPr>
          <w:rStyle w:val="DefaultParagraphFont"/>
          <w:b w:val="0"/>
          <w:i w:val="0"/>
          <w:strike w:val="0"/>
        </w:rPr>
      </w:pPr>
      <w:r>
        <w:rPr>
          <w:rStyle w:val="DefaultParagraphFont"/>
          <w:b w:val="0"/>
          <w:i w:val="0"/>
          <w:strike w:val="0"/>
        </w:rPr>
        <w:t>Tạo hồ sơ bệnh án</w:t>
      </w:r>
    </w:p>
    <w:p>
      <w:pPr>
        <w:numPr>
          <w:ilvl w:val="0"/>
          <w:numId w:val="1"/>
        </w:numPr>
        <w:rPr>
          <w:rStyle w:val="DefaultParagraphFont"/>
          <w:b w:val="0"/>
          <w:i w:val="0"/>
          <w:strike w:val="0"/>
        </w:rPr>
      </w:pPr>
      <w:r>
        <w:rPr>
          <w:rStyle w:val="DefaultParagraphFont"/>
          <w:b w:val="0"/>
          <w:i w:val="0"/>
          <w:strike w:val="0"/>
        </w:rPr>
        <w:t>Ghi chép triệu chứng và chẩn đoán</w:t>
      </w:r>
    </w:p>
    <w:p>
      <w:pPr>
        <w:numPr>
          <w:ilvl w:val="0"/>
          <w:numId w:val="1"/>
        </w:numPr>
        <w:rPr>
          <w:rStyle w:val="DefaultParagraphFont"/>
          <w:b w:val="0"/>
          <w:i w:val="0"/>
          <w:strike w:val="0"/>
        </w:rPr>
      </w:pPr>
      <w:r>
        <w:rPr>
          <w:rStyle w:val="DefaultParagraphFont"/>
          <w:b w:val="0"/>
          <w:i w:val="0"/>
          <w:strike w:val="0"/>
        </w:rPr>
        <w:t>Kê đơn thuốc</w:t>
      </w:r>
    </w:p>
    <w:p>
      <w:pPr>
        <w:pStyle w:val="Heading4"/>
        <w:rPr>
          <w:rStyle w:val="DefaultParagraphFont"/>
          <w:b w:val="0"/>
          <w:i w:val="0"/>
          <w:strike w:val="0"/>
        </w:rPr>
      </w:pPr>
      <w:r>
        <w:rPr>
          <w:rStyle w:val="DefaultParagraphFont"/>
          <w:b w:val="0"/>
          <w:i w:val="0"/>
          <w:strike w:val="0"/>
        </w:rPr>
        <w:t>5. Quản lý thuốc</w:t>
      </w:r>
    </w:p>
    <w:p>
      <w:pPr>
        <w:numPr>
          <w:ilvl w:val="0"/>
          <w:numId w:val="1"/>
        </w:numPr>
        <w:rPr>
          <w:rStyle w:val="DefaultParagraphFont"/>
          <w:b w:val="0"/>
          <w:i w:val="0"/>
          <w:strike w:val="0"/>
        </w:rPr>
      </w:pPr>
      <w:r>
        <w:rPr>
          <w:rStyle w:val="DefaultParagraphFont"/>
          <w:b w:val="0"/>
          <w:i w:val="0"/>
          <w:strike w:val="0"/>
        </w:rPr>
        <w:t>Thêm thuốc mới</w:t>
      </w:r>
    </w:p>
    <w:p>
      <w:pPr>
        <w:numPr>
          <w:ilvl w:val="0"/>
          <w:numId w:val="1"/>
        </w:numPr>
        <w:rPr>
          <w:rStyle w:val="DefaultParagraphFont"/>
          <w:b w:val="0"/>
          <w:i w:val="0"/>
          <w:strike w:val="0"/>
        </w:rPr>
      </w:pPr>
      <w:r>
        <w:rPr>
          <w:rStyle w:val="DefaultParagraphFont"/>
          <w:b w:val="0"/>
          <w:i w:val="0"/>
          <w:strike w:val="0"/>
        </w:rPr>
        <w:t>Theo dõi tồn kho</w:t>
      </w:r>
    </w:p>
    <w:p>
      <w:pPr>
        <w:numPr>
          <w:ilvl w:val="0"/>
          <w:numId w:val="1"/>
        </w:numPr>
        <w:rPr>
          <w:rStyle w:val="DefaultParagraphFont"/>
          <w:b w:val="0"/>
          <w:i w:val="0"/>
          <w:strike w:val="0"/>
        </w:rPr>
      </w:pPr>
      <w:r>
        <w:rPr>
          <w:rStyle w:val="DefaultParagraphFont"/>
          <w:b w:val="0"/>
          <w:i w:val="0"/>
          <w:strike w:val="0"/>
        </w:rPr>
        <w:t>Phát thuốc cho bệnh nhân</w:t>
      </w:r>
    </w:p>
    <w:p>
      <w:pPr>
        <w:pStyle w:val="Heading4"/>
        <w:rPr>
          <w:rStyle w:val="DefaultParagraphFont"/>
          <w:b w:val="0"/>
          <w:i w:val="0"/>
          <w:strike w:val="0"/>
        </w:rPr>
      </w:pPr>
      <w:r>
        <w:rPr>
          <w:rStyle w:val="DefaultParagraphFont"/>
          <w:b w:val="0"/>
          <w:i w:val="0"/>
          <w:strike w:val="0"/>
        </w:rPr>
        <w:t>6. Thanh toán</w:t>
      </w:r>
    </w:p>
    <w:p>
      <w:pPr>
        <w:numPr>
          <w:ilvl w:val="0"/>
          <w:numId w:val="1"/>
        </w:numPr>
        <w:rPr>
          <w:rStyle w:val="DefaultParagraphFont"/>
          <w:b w:val="0"/>
          <w:i w:val="0"/>
          <w:strike w:val="0"/>
        </w:rPr>
      </w:pPr>
      <w:r>
        <w:rPr>
          <w:rStyle w:val="DefaultParagraphFont"/>
          <w:b w:val="0"/>
          <w:i w:val="0"/>
          <w:strike w:val="0"/>
        </w:rPr>
        <w:t>Tạo hóa đơn tự động</w:t>
      </w:r>
    </w:p>
    <w:p>
      <w:pPr>
        <w:numPr>
          <w:ilvl w:val="0"/>
          <w:numId w:val="1"/>
        </w:numPr>
        <w:rPr>
          <w:rStyle w:val="DefaultParagraphFont"/>
          <w:b w:val="0"/>
          <w:i w:val="0"/>
          <w:strike w:val="0"/>
        </w:rPr>
      </w:pPr>
      <w:r>
        <w:rPr>
          <w:rStyle w:val="DefaultParagraphFont"/>
          <w:b w:val="0"/>
          <w:i w:val="0"/>
          <w:strike w:val="0"/>
        </w:rPr>
        <w:t>Thanh toán VNPay</w:t>
      </w:r>
    </w:p>
    <w:p>
      <w:pPr>
        <w:numPr>
          <w:ilvl w:val="0"/>
          <w:numId w:val="1"/>
        </w:numPr>
        <w:rPr>
          <w:rStyle w:val="DefaultParagraphFont"/>
          <w:b w:val="0"/>
          <w:i w:val="0"/>
          <w:strike w:val="0"/>
        </w:rPr>
      </w:pPr>
      <w:r>
        <w:rPr>
          <w:rStyle w:val="DefaultParagraphFont"/>
          <w:b w:val="0"/>
          <w:i w:val="0"/>
          <w:strike w:val="0"/>
        </w:rPr>
        <w:t>Xem lịch sử thanh toán</w:t>
      </w:r>
    </w:p>
    <w:p>
      <w:pPr>
        <w:pStyle w:val="Heading4"/>
        <w:rPr>
          <w:rStyle w:val="DefaultParagraphFont"/>
          <w:b w:val="0"/>
          <w:i w:val="0"/>
          <w:strike w:val="0"/>
        </w:rPr>
      </w:pPr>
      <w:r>
        <w:rPr>
          <w:rStyle w:val="DefaultParagraphFont"/>
          <w:b w:val="0"/>
          <w:i w:val="0"/>
          <w:strike w:val="0"/>
        </w:rPr>
        <w:t>7. Báo cáo</w:t>
      </w:r>
    </w:p>
    <w:p>
      <w:pPr>
        <w:numPr>
          <w:ilvl w:val="0"/>
          <w:numId w:val="1"/>
        </w:numPr>
        <w:rPr>
          <w:rStyle w:val="DefaultParagraphFont"/>
          <w:b w:val="0"/>
          <w:i w:val="0"/>
          <w:strike w:val="0"/>
        </w:rPr>
      </w:pPr>
      <w:r>
        <w:rPr>
          <w:rStyle w:val="DefaultParagraphFont"/>
          <w:b w:val="0"/>
          <w:i w:val="0"/>
          <w:strike w:val="0"/>
        </w:rPr>
        <w:t>Báo cáo doanh thu</w:t>
      </w:r>
    </w:p>
    <w:p>
      <w:pPr>
        <w:numPr>
          <w:ilvl w:val="0"/>
          <w:numId w:val="1"/>
        </w:numPr>
        <w:rPr>
          <w:rStyle w:val="DefaultParagraphFont"/>
          <w:b w:val="0"/>
          <w:i w:val="0"/>
          <w:strike w:val="0"/>
        </w:rPr>
      </w:pPr>
      <w:r>
        <w:rPr>
          <w:rStyle w:val="DefaultParagraphFont"/>
          <w:b w:val="0"/>
          <w:i w:val="0"/>
          <w:strike w:val="0"/>
        </w:rPr>
        <w:t>Báo cáo tồn kho thuốc</w:t>
      </w:r>
    </w:p>
    <w:p>
      <w:pPr>
        <w:numPr>
          <w:ilvl w:val="0"/>
          <w:numId w:val="1"/>
        </w:numPr>
        <w:rPr>
          <w:rStyle w:val="DefaultParagraphFont"/>
          <w:b w:val="0"/>
          <w:i w:val="0"/>
          <w:strike w:val="0"/>
        </w:rPr>
      </w:pPr>
      <w:r>
        <w:rPr>
          <w:rStyle w:val="DefaultParagraphFont"/>
          <w:b w:val="0"/>
          <w:i w:val="0"/>
          <w:strike w:val="0"/>
        </w:rPr>
        <w:t>Báo cáo hiệu suất nhân viên</w:t>
      </w:r>
    </w:p>
    <w:p>
      <w:pPr>
        <w:pStyle w:val="Heading3"/>
        <w:rPr>
          <w:rStyle w:val="DefaultParagraphFont"/>
          <w:b w:val="0"/>
          <w:i w:val="0"/>
          <w:strike w:val="0"/>
        </w:rPr>
      </w:pPr>
      <w:r>
        <w:rPr>
          <w:rStyle w:val="DefaultParagraphFont"/>
          <w:b w:val="0"/>
          <w:i w:val="0"/>
          <w:strike w:val="0"/>
        </w:rPr>
        <w:t>6.4 Video demo</w:t>
      </w:r>
    </w:p>
    <w:p>
      <w:pPr>
        <w:rPr>
          <w:rStyle w:val="DefaultParagraphFont"/>
          <w:b w:val="0"/>
          <w:i w:val="0"/>
          <w:strike w:val="0"/>
        </w:rPr>
      </w:pPr>
      <w:r>
        <w:rPr>
          <w:rStyle w:val="DefaultParagraphFont"/>
          <w:b w:val="0"/>
          <w:i/>
          <w:strike w:val="0"/>
        </w:rPr>
        <w:t>(Link video demo sẽ được cập nhật)</w:t>
      </w:r>
    </w:p>
    <w:p>
      <w:pPr>
        <w:rPr>
          <w:rStyle w:val="DefaultParagraphFont"/>
          <w:b w:val="0"/>
          <w:i w:val="0"/>
          <w:strike w:val="0"/>
        </w:rPr>
      </w:pPr>
      <w:r>
        <w:pict>
          <v:rect id="_x0000_i1033" style="width:468pt;height:1.5pt" o:hrpct="1000" o:hrstd="t" o:hr="t" filled="t" fillcolor="gray" stroked="f">
            <v:path strokeok="f"/>
          </v:rect>
        </w:pict>
      </w:r>
    </w:p>
    <w:p>
      <w:pPr>
        <w:pStyle w:val="Heading2"/>
        <w:rPr>
          <w:rStyle w:val="DefaultParagraphFont"/>
          <w:b w:val="0"/>
          <w:i w:val="0"/>
          <w:strike w:val="0"/>
        </w:rPr>
      </w:pPr>
      <w:r>
        <w:rPr>
          <w:rStyle w:val="DefaultParagraphFont"/>
          <w:b/>
          <w:i w:val="0"/>
          <w:strike w:val="0"/>
        </w:rPr>
        <w:t>7. KẾT LUẬN VÀ HƯỚNG PHÁT TRIỂN</w:t>
      </w:r>
    </w:p>
    <w:p>
      <w:pPr>
        <w:pStyle w:val="Heading3"/>
        <w:rPr>
          <w:rStyle w:val="DefaultParagraphFont"/>
          <w:b w:val="0"/>
          <w:i w:val="0"/>
          <w:strike w:val="0"/>
        </w:rPr>
      </w:pPr>
      <w:r>
        <w:rPr>
          <w:rStyle w:val="DefaultParagraphFont"/>
          <w:b w:val="0"/>
          <w:i w:val="0"/>
          <w:strike w:val="0"/>
        </w:rPr>
        <w:t>7.1 Đánh giá kết quả</w:t>
      </w:r>
    </w:p>
    <w:p>
      <w:pPr>
        <w:pStyle w:val="Heading4"/>
        <w:rPr>
          <w:rStyle w:val="DefaultParagraphFont"/>
          <w:b w:val="0"/>
          <w:i w:val="0"/>
          <w:strike w:val="0"/>
        </w:rPr>
      </w:pPr>
      <w:r>
        <w:rPr>
          <w:rStyle w:val="DefaultParagraphFont"/>
          <w:b w:val="0"/>
          <w:i w:val="0"/>
          <w:strike w:val="0"/>
        </w:rPr>
        <w:t>Điểm mạnh:</w:t>
      </w:r>
    </w:p>
    <w:p>
      <w:pPr>
        <w:numPr>
          <w:ilvl w:val="0"/>
          <w:numId w:val="1"/>
        </w:numPr>
        <w:rPr>
          <w:rStyle w:val="DefaultParagraphFont"/>
          <w:b w:val="0"/>
          <w:i w:val="0"/>
          <w:strike w:val="0"/>
        </w:rPr>
      </w:pPr>
      <w:r>
        <w:rPr>
          <w:rStyle w:val="DefaultParagraphFont"/>
          <w:b/>
          <w:i w:val="0"/>
          <w:strike w:val="0"/>
        </w:rPr>
        <w:t>Hoàn chỉnh</w:t>
      </w:r>
      <w:r>
        <w:rPr>
          <w:rStyle w:val="DefaultParagraphFont"/>
          <w:b w:val="0"/>
          <w:i w:val="0"/>
          <w:strike w:val="0"/>
        </w:rPr>
        <w:t>: Đáp ứng đầy đủ yêu cầu nghiệp vụ</w:t>
      </w:r>
    </w:p>
    <w:p>
      <w:pPr>
        <w:numPr>
          <w:ilvl w:val="0"/>
          <w:numId w:val="1"/>
        </w:numPr>
        <w:rPr>
          <w:rStyle w:val="DefaultParagraphFont"/>
          <w:b w:val="0"/>
          <w:i w:val="0"/>
          <w:strike w:val="0"/>
        </w:rPr>
      </w:pPr>
      <w:r>
        <w:rPr>
          <w:rStyle w:val="DefaultParagraphFont"/>
          <w:b/>
          <w:i w:val="0"/>
          <w:strike w:val="0"/>
        </w:rPr>
        <w:t>Hiện đại</w:t>
      </w:r>
      <w:r>
        <w:rPr>
          <w:rStyle w:val="DefaultParagraphFont"/>
          <w:b w:val="0"/>
          <w:i w:val="0"/>
          <w:strike w:val="0"/>
        </w:rPr>
        <w:t>: Sử dụng công nghệ mới nhất</w:t>
      </w:r>
    </w:p>
    <w:p>
      <w:pPr>
        <w:numPr>
          <w:ilvl w:val="0"/>
          <w:numId w:val="1"/>
        </w:numPr>
        <w:rPr>
          <w:rStyle w:val="DefaultParagraphFont"/>
          <w:b w:val="0"/>
          <w:i w:val="0"/>
          <w:strike w:val="0"/>
        </w:rPr>
      </w:pPr>
      <w:r>
        <w:rPr>
          <w:rStyle w:val="DefaultParagraphFont"/>
          <w:b/>
          <w:i w:val="0"/>
          <w:strike w:val="0"/>
        </w:rPr>
        <w:t>Bảo mật</w:t>
      </w:r>
      <w:r>
        <w:rPr>
          <w:rStyle w:val="DefaultParagraphFont"/>
          <w:b w:val="0"/>
          <w:i w:val="0"/>
          <w:strike w:val="0"/>
        </w:rPr>
        <w:t>: Triển khai các biện pháp bảo mật tiêu chuẩn</w:t>
      </w:r>
    </w:p>
    <w:p>
      <w:pPr>
        <w:numPr>
          <w:ilvl w:val="0"/>
          <w:numId w:val="1"/>
        </w:numPr>
        <w:rPr>
          <w:rStyle w:val="DefaultParagraphFont"/>
          <w:b w:val="0"/>
          <w:i w:val="0"/>
          <w:strike w:val="0"/>
        </w:rPr>
      </w:pPr>
      <w:r>
        <w:rPr>
          <w:rStyle w:val="DefaultParagraphFont"/>
          <w:b/>
          <w:i w:val="0"/>
          <w:strike w:val="0"/>
        </w:rPr>
        <w:t>Trải nghiệm</w:t>
      </w:r>
      <w:r>
        <w:rPr>
          <w:rStyle w:val="DefaultParagraphFont"/>
          <w:b w:val="0"/>
          <w:i w:val="0"/>
          <w:strike w:val="0"/>
        </w:rPr>
        <w:t>: UI/UX thân thiện, dễ sử dụng</w:t>
      </w:r>
    </w:p>
    <w:p>
      <w:pPr>
        <w:numPr>
          <w:ilvl w:val="0"/>
          <w:numId w:val="1"/>
        </w:numPr>
        <w:rPr>
          <w:rStyle w:val="DefaultParagraphFont"/>
          <w:b w:val="0"/>
          <w:i w:val="0"/>
          <w:strike w:val="0"/>
        </w:rPr>
      </w:pPr>
      <w:r>
        <w:rPr>
          <w:rStyle w:val="DefaultParagraphFont"/>
          <w:b/>
          <w:i w:val="0"/>
          <w:strike w:val="0"/>
        </w:rPr>
        <w:t>Khả năng mở rộng</w:t>
      </w:r>
      <w:r>
        <w:rPr>
          <w:rStyle w:val="DefaultParagraphFont"/>
          <w:b w:val="0"/>
          <w:i w:val="0"/>
          <w:strike w:val="0"/>
        </w:rPr>
        <w:t>: Kiến trúc module, dễ mở rộng</w:t>
      </w:r>
    </w:p>
    <w:p>
      <w:pPr>
        <w:pStyle w:val="Heading4"/>
        <w:rPr>
          <w:rStyle w:val="DefaultParagraphFont"/>
          <w:b w:val="0"/>
          <w:i w:val="0"/>
          <w:strike w:val="0"/>
        </w:rPr>
      </w:pPr>
      <w:r>
        <w:rPr>
          <w:rStyle w:val="DefaultParagraphFont"/>
          <w:b w:val="0"/>
          <w:i w:val="0"/>
          <w:strike w:val="0"/>
        </w:rPr>
        <w:t>Điểm hạn chế:</w:t>
      </w:r>
    </w:p>
    <w:p>
      <w:pPr>
        <w:numPr>
          <w:ilvl w:val="0"/>
          <w:numId w:val="1"/>
        </w:numPr>
        <w:rPr>
          <w:rStyle w:val="DefaultParagraphFont"/>
          <w:b w:val="0"/>
          <w:i w:val="0"/>
          <w:strike w:val="0"/>
        </w:rPr>
      </w:pPr>
      <w:r>
        <w:rPr>
          <w:rStyle w:val="DefaultParagraphFont"/>
          <w:b w:val="0"/>
          <w:i w:val="0"/>
          <w:strike w:val="0"/>
        </w:rPr>
        <w:t>Chưa triển khai production</w:t>
      </w:r>
    </w:p>
    <w:p>
      <w:pPr>
        <w:numPr>
          <w:ilvl w:val="0"/>
          <w:numId w:val="1"/>
        </w:numPr>
        <w:rPr>
          <w:rStyle w:val="DefaultParagraphFont"/>
          <w:b w:val="0"/>
          <w:i w:val="0"/>
          <w:strike w:val="0"/>
        </w:rPr>
      </w:pPr>
      <w:r>
        <w:rPr>
          <w:rStyle w:val="DefaultParagraphFont"/>
          <w:b w:val="0"/>
          <w:i w:val="0"/>
          <w:strike w:val="0"/>
        </w:rPr>
        <w:t>Chưa có testing tự động đầy đủ</w:t>
      </w:r>
    </w:p>
    <w:p>
      <w:pPr>
        <w:numPr>
          <w:ilvl w:val="0"/>
          <w:numId w:val="1"/>
        </w:numPr>
        <w:rPr>
          <w:rStyle w:val="DefaultParagraphFont"/>
          <w:b w:val="0"/>
          <w:i w:val="0"/>
          <w:strike w:val="0"/>
        </w:rPr>
      </w:pPr>
      <w:r>
        <w:rPr>
          <w:rStyle w:val="DefaultParagraphFont"/>
          <w:b w:val="0"/>
          <w:i w:val="0"/>
          <w:strike w:val="0"/>
        </w:rPr>
        <w:t>Chưa tối ưu performance cho big data</w:t>
      </w:r>
    </w:p>
    <w:p>
      <w:pPr>
        <w:pStyle w:val="Heading3"/>
        <w:rPr>
          <w:rStyle w:val="DefaultParagraphFont"/>
          <w:b w:val="0"/>
          <w:i w:val="0"/>
          <w:strike w:val="0"/>
        </w:rPr>
      </w:pPr>
      <w:r>
        <w:rPr>
          <w:rStyle w:val="DefaultParagraphFont"/>
          <w:b w:val="0"/>
          <w:i w:val="0"/>
          <w:strike w:val="0"/>
        </w:rPr>
        <w:t>7.2 Bài học kinh nghiệm</w:t>
      </w:r>
    </w:p>
    <w:p>
      <w:pPr>
        <w:numPr>
          <w:ilvl w:val="0"/>
          <w:numId w:val="1"/>
        </w:numPr>
        <w:rPr>
          <w:rStyle w:val="DefaultParagraphFont"/>
          <w:b w:val="0"/>
          <w:i w:val="0"/>
          <w:strike w:val="0"/>
        </w:rPr>
      </w:pPr>
      <w:r>
        <w:rPr>
          <w:rStyle w:val="DefaultParagraphFont"/>
          <w:b/>
          <w:i w:val="0"/>
          <w:strike w:val="0"/>
        </w:rPr>
        <w:t>Thiết kế</w:t>
      </w:r>
      <w:r>
        <w:rPr>
          <w:rStyle w:val="DefaultParagraphFont"/>
          <w:b w:val="0"/>
          <w:i w:val="0"/>
          <w:strike w:val="0"/>
        </w:rPr>
        <w:t>: Lập kế hoạch chi tiết trước khi code</w:t>
      </w:r>
    </w:p>
    <w:p>
      <w:pPr>
        <w:numPr>
          <w:ilvl w:val="0"/>
          <w:numId w:val="1"/>
        </w:numPr>
        <w:rPr>
          <w:rStyle w:val="DefaultParagraphFont"/>
          <w:b w:val="0"/>
          <w:i w:val="0"/>
          <w:strike w:val="0"/>
        </w:rPr>
      </w:pPr>
      <w:r>
        <w:rPr>
          <w:rStyle w:val="DefaultParagraphFont"/>
          <w:b/>
          <w:i w:val="0"/>
          <w:strike w:val="0"/>
        </w:rPr>
        <w:t>Testing</w:t>
      </w:r>
      <w:r>
        <w:rPr>
          <w:rStyle w:val="DefaultParagraphFont"/>
          <w:b w:val="0"/>
          <w:i w:val="0"/>
          <w:strike w:val="0"/>
        </w:rPr>
        <w:t>: Unit test và integration test quan trọng</w:t>
      </w:r>
    </w:p>
    <w:p>
      <w:pPr>
        <w:numPr>
          <w:ilvl w:val="0"/>
          <w:numId w:val="1"/>
        </w:numPr>
        <w:rPr>
          <w:rStyle w:val="DefaultParagraphFont"/>
          <w:b w:val="0"/>
          <w:i w:val="0"/>
          <w:strike w:val="0"/>
        </w:rPr>
      </w:pPr>
      <w:r>
        <w:rPr>
          <w:rStyle w:val="DefaultParagraphFont"/>
          <w:b/>
          <w:i w:val="0"/>
          <w:strike w:val="0"/>
        </w:rPr>
        <w:t>Security</w:t>
      </w:r>
      <w:r>
        <w:rPr>
          <w:rStyle w:val="DefaultParagraphFont"/>
          <w:b w:val="0"/>
          <w:i w:val="0"/>
          <w:strike w:val="0"/>
        </w:rPr>
        <w:t>: Bảo mật phải được ưu tiên từ đầu</w:t>
      </w:r>
    </w:p>
    <w:p>
      <w:pPr>
        <w:numPr>
          <w:ilvl w:val="0"/>
          <w:numId w:val="1"/>
        </w:numPr>
        <w:rPr>
          <w:rStyle w:val="DefaultParagraphFont"/>
          <w:b w:val="0"/>
          <w:i w:val="0"/>
          <w:strike w:val="0"/>
        </w:rPr>
      </w:pPr>
      <w:r>
        <w:rPr>
          <w:rStyle w:val="DefaultParagraphFont"/>
          <w:b/>
          <w:i w:val="0"/>
          <w:strike w:val="0"/>
        </w:rPr>
        <w:t>User Experience</w:t>
      </w:r>
      <w:r>
        <w:rPr>
          <w:rStyle w:val="DefaultParagraphFont"/>
          <w:b w:val="0"/>
          <w:i w:val="0"/>
          <w:strike w:val="0"/>
        </w:rPr>
        <w:t>: Nghiên cứu người dùng kỹ lưỡng</w:t>
      </w:r>
    </w:p>
    <w:p>
      <w:pPr>
        <w:numPr>
          <w:ilvl w:val="0"/>
          <w:numId w:val="1"/>
        </w:numPr>
        <w:rPr>
          <w:rStyle w:val="DefaultParagraphFont"/>
          <w:b w:val="0"/>
          <w:i w:val="0"/>
          <w:strike w:val="0"/>
        </w:rPr>
      </w:pPr>
      <w:r>
        <w:rPr>
          <w:rStyle w:val="DefaultParagraphFont"/>
          <w:b/>
          <w:i w:val="0"/>
          <w:strike w:val="0"/>
        </w:rPr>
        <w:t>Agile</w:t>
      </w:r>
      <w:r>
        <w:rPr>
          <w:rStyle w:val="DefaultParagraphFont"/>
          <w:b w:val="0"/>
          <w:i w:val="0"/>
          <w:strike w:val="0"/>
        </w:rPr>
        <w:t>: Phát triển theo vòng lặp, feedback liên tục</w:t>
      </w:r>
    </w:p>
    <w:p>
      <w:pPr>
        <w:pStyle w:val="Heading3"/>
        <w:rPr>
          <w:rStyle w:val="DefaultParagraphFont"/>
          <w:b w:val="0"/>
          <w:i w:val="0"/>
          <w:strike w:val="0"/>
        </w:rPr>
      </w:pPr>
      <w:r>
        <w:rPr>
          <w:rStyle w:val="DefaultParagraphFont"/>
          <w:b w:val="0"/>
          <w:i w:val="0"/>
          <w:strike w:val="0"/>
        </w:rPr>
        <w:t>7.3 Hướng phát triển tương lai</w:t>
      </w:r>
    </w:p>
    <w:p>
      <w:pPr>
        <w:pStyle w:val="Heading4"/>
        <w:rPr>
          <w:rStyle w:val="DefaultParagraphFont"/>
          <w:b w:val="0"/>
          <w:i w:val="0"/>
          <w:strike w:val="0"/>
        </w:rPr>
      </w:pPr>
      <w:r>
        <w:rPr>
          <w:rStyle w:val="DefaultParagraphFont"/>
          <w:b w:val="0"/>
          <w:i w:val="0"/>
          <w:strike w:val="0"/>
        </w:rPr>
        <w:t>Ngắn hạn (3-6 tháng):</w:t>
      </w:r>
    </w:p>
    <w:p>
      <w:pPr>
        <w:numPr>
          <w:ilvl w:val="0"/>
          <w:numId w:val="1"/>
        </w:numPr>
        <w:rPr>
          <w:rStyle w:val="DefaultParagraphFont"/>
          <w:b w:val="0"/>
          <w:i w:val="0"/>
          <w:strike w:val="0"/>
        </w:rPr>
      </w:pPr>
      <w:r>
        <w:rPr>
          <w:rStyle w:val="DefaultParagraphFont"/>
          <w:b/>
          <w:i w:val="0"/>
          <w:strike w:val="0"/>
        </w:rPr>
        <w:t>Mobile App</w:t>
      </w:r>
      <w:r>
        <w:rPr>
          <w:rStyle w:val="DefaultParagraphFont"/>
          <w:b w:val="0"/>
          <w:i w:val="0"/>
          <w:strike w:val="0"/>
        </w:rPr>
        <w:t>: Phát triển ứng dụng di động</w:t>
      </w:r>
    </w:p>
    <w:p>
      <w:pPr>
        <w:numPr>
          <w:ilvl w:val="0"/>
          <w:numId w:val="1"/>
        </w:numPr>
        <w:rPr>
          <w:rStyle w:val="DefaultParagraphFont"/>
          <w:b w:val="0"/>
          <w:i w:val="0"/>
          <w:strike w:val="0"/>
        </w:rPr>
      </w:pPr>
      <w:r>
        <w:rPr>
          <w:rStyle w:val="DefaultParagraphFont"/>
          <w:b/>
          <w:i w:val="0"/>
          <w:strike w:val="0"/>
        </w:rPr>
        <w:t>Advanced Analytics</w:t>
      </w:r>
      <w:r>
        <w:rPr>
          <w:rStyle w:val="DefaultParagraphFont"/>
          <w:b w:val="0"/>
          <w:i w:val="0"/>
          <w:strike w:val="0"/>
        </w:rPr>
        <w:t>: Báo cáo chi tiết hơn với AI</w:t>
      </w:r>
    </w:p>
    <w:p>
      <w:pPr>
        <w:numPr>
          <w:ilvl w:val="0"/>
          <w:numId w:val="1"/>
        </w:numPr>
        <w:rPr>
          <w:rStyle w:val="DefaultParagraphFont"/>
          <w:b w:val="0"/>
          <w:i w:val="0"/>
          <w:strike w:val="0"/>
        </w:rPr>
      </w:pPr>
      <w:r>
        <w:rPr>
          <w:rStyle w:val="DefaultParagraphFont"/>
          <w:b/>
          <w:i w:val="0"/>
          <w:strike w:val="0"/>
        </w:rPr>
        <w:t>Multi-clinic</w:t>
      </w:r>
      <w:r>
        <w:rPr>
          <w:rStyle w:val="DefaultParagraphFont"/>
          <w:b w:val="0"/>
          <w:i w:val="0"/>
          <w:strike w:val="0"/>
        </w:rPr>
        <w:t>: Hỗ trợ quản lý nhiều phòng khám</w:t>
      </w:r>
    </w:p>
    <w:p>
      <w:pPr>
        <w:numPr>
          <w:ilvl w:val="0"/>
          <w:numId w:val="1"/>
        </w:numPr>
        <w:rPr>
          <w:rStyle w:val="DefaultParagraphFont"/>
          <w:b w:val="0"/>
          <w:i w:val="0"/>
          <w:strike w:val="0"/>
        </w:rPr>
      </w:pPr>
      <w:r>
        <w:rPr>
          <w:rStyle w:val="DefaultParagraphFont"/>
          <w:b/>
          <w:i w:val="0"/>
          <w:strike w:val="0"/>
        </w:rPr>
        <w:t>API Documentation</w:t>
      </w:r>
      <w:r>
        <w:rPr>
          <w:rStyle w:val="DefaultParagraphFont"/>
          <w:b w:val="0"/>
          <w:i w:val="0"/>
          <w:strike w:val="0"/>
        </w:rPr>
        <w:t>: Swagger/OpenAPI</w:t>
      </w:r>
    </w:p>
    <w:p>
      <w:pPr>
        <w:pStyle w:val="Heading4"/>
        <w:rPr>
          <w:rStyle w:val="DefaultParagraphFont"/>
          <w:b w:val="0"/>
          <w:i w:val="0"/>
          <w:strike w:val="0"/>
        </w:rPr>
      </w:pPr>
      <w:r>
        <w:rPr>
          <w:rStyle w:val="DefaultParagraphFont"/>
          <w:b w:val="0"/>
          <w:i w:val="0"/>
          <w:strike w:val="0"/>
        </w:rPr>
        <w:t>Trung hạn (6-12 tháng):</w:t>
      </w:r>
    </w:p>
    <w:p>
      <w:pPr>
        <w:numPr>
          <w:ilvl w:val="0"/>
          <w:numId w:val="1"/>
        </w:numPr>
        <w:rPr>
          <w:rStyle w:val="DefaultParagraphFont"/>
          <w:b w:val="0"/>
          <w:i w:val="0"/>
          <w:strike w:val="0"/>
        </w:rPr>
      </w:pPr>
      <w:r>
        <w:rPr>
          <w:rStyle w:val="DefaultParagraphFont"/>
          <w:b/>
          <w:i w:val="0"/>
          <w:strike w:val="0"/>
        </w:rPr>
        <w:t>AI Integration</w:t>
      </w:r>
      <w:r>
        <w:rPr>
          <w:rStyle w:val="DefaultParagraphFont"/>
          <w:b w:val="0"/>
          <w:i w:val="0"/>
          <w:strike w:val="0"/>
        </w:rPr>
        <w:t>: AI hỗ trợ chẩn đoán</w:t>
      </w:r>
    </w:p>
    <w:p>
      <w:pPr>
        <w:numPr>
          <w:ilvl w:val="0"/>
          <w:numId w:val="1"/>
        </w:numPr>
        <w:rPr>
          <w:rStyle w:val="DefaultParagraphFont"/>
          <w:b w:val="0"/>
          <w:i w:val="0"/>
          <w:strike w:val="0"/>
        </w:rPr>
      </w:pPr>
      <w:r>
        <w:rPr>
          <w:rStyle w:val="DefaultParagraphFont"/>
          <w:b/>
          <w:i w:val="0"/>
          <w:strike w:val="0"/>
        </w:rPr>
        <w:t>PACS System</w:t>
      </w:r>
      <w:r>
        <w:rPr>
          <w:rStyle w:val="DefaultParagraphFont"/>
          <w:b w:val="0"/>
          <w:i w:val="0"/>
          <w:strike w:val="0"/>
        </w:rPr>
        <w:t>: Tích hợp hình ảnh y tế</w:t>
      </w:r>
    </w:p>
    <w:p>
      <w:pPr>
        <w:numPr>
          <w:ilvl w:val="0"/>
          <w:numId w:val="1"/>
        </w:numPr>
        <w:rPr>
          <w:rStyle w:val="DefaultParagraphFont"/>
          <w:b w:val="0"/>
          <w:i w:val="0"/>
          <w:strike w:val="0"/>
        </w:rPr>
      </w:pPr>
      <w:r>
        <w:rPr>
          <w:rStyle w:val="DefaultParagraphFont"/>
          <w:b/>
          <w:i w:val="0"/>
          <w:strike w:val="0"/>
        </w:rPr>
        <w:t>Telemedicine</w:t>
      </w:r>
      <w:r>
        <w:rPr>
          <w:rStyle w:val="DefaultParagraphFont"/>
          <w:b w:val="0"/>
          <w:i w:val="0"/>
          <w:strike w:val="0"/>
        </w:rPr>
        <w:t>: Khám bệnh từ xa</w:t>
      </w:r>
    </w:p>
    <w:p>
      <w:pPr>
        <w:numPr>
          <w:ilvl w:val="0"/>
          <w:numId w:val="1"/>
        </w:numPr>
        <w:rPr>
          <w:rStyle w:val="DefaultParagraphFont"/>
          <w:b w:val="0"/>
          <w:i w:val="0"/>
          <w:strike w:val="0"/>
        </w:rPr>
      </w:pPr>
      <w:r>
        <w:rPr>
          <w:rStyle w:val="DefaultParagraphFont"/>
          <w:b/>
          <w:i w:val="0"/>
          <w:strike w:val="0"/>
        </w:rPr>
        <w:t>IoT Devices</w:t>
      </w:r>
      <w:r>
        <w:rPr>
          <w:rStyle w:val="DefaultParagraphFont"/>
          <w:b w:val="0"/>
          <w:i w:val="0"/>
          <w:strike w:val="0"/>
        </w:rPr>
        <w:t>: Tích hợp thiết bị y tế</w:t>
      </w:r>
    </w:p>
    <w:p>
      <w:pPr>
        <w:pStyle w:val="Heading4"/>
        <w:rPr>
          <w:rStyle w:val="DefaultParagraphFont"/>
          <w:b w:val="0"/>
          <w:i w:val="0"/>
          <w:strike w:val="0"/>
        </w:rPr>
      </w:pPr>
      <w:r>
        <w:rPr>
          <w:rStyle w:val="DefaultParagraphFont"/>
          <w:b w:val="0"/>
          <w:i w:val="0"/>
          <w:strike w:val="0"/>
        </w:rPr>
        <w:t>Dài hạn (1-2 năm):</w:t>
      </w:r>
    </w:p>
    <w:p>
      <w:pPr>
        <w:numPr>
          <w:ilvl w:val="0"/>
          <w:numId w:val="1"/>
        </w:numPr>
        <w:rPr>
          <w:rStyle w:val="DefaultParagraphFont"/>
          <w:b w:val="0"/>
          <w:i w:val="0"/>
          <w:strike w:val="0"/>
        </w:rPr>
      </w:pPr>
      <w:r>
        <w:rPr>
          <w:rStyle w:val="DefaultParagraphFont"/>
          <w:b/>
          <w:i w:val="0"/>
          <w:strike w:val="0"/>
        </w:rPr>
        <w:t>Cloud Deployment</w:t>
      </w:r>
      <w:r>
        <w:rPr>
          <w:rStyle w:val="DefaultParagraphFont"/>
          <w:b w:val="0"/>
          <w:i w:val="0"/>
          <w:strike w:val="0"/>
        </w:rPr>
        <w:t>: Triển khai trên cloud</w:t>
      </w:r>
    </w:p>
    <w:p>
      <w:pPr>
        <w:numPr>
          <w:ilvl w:val="0"/>
          <w:numId w:val="1"/>
        </w:numPr>
        <w:rPr>
          <w:rStyle w:val="DefaultParagraphFont"/>
          <w:b w:val="0"/>
          <w:i w:val="0"/>
          <w:strike w:val="0"/>
        </w:rPr>
      </w:pPr>
      <w:r>
        <w:rPr>
          <w:rStyle w:val="DefaultParagraphFont"/>
          <w:b/>
          <w:i w:val="0"/>
          <w:strike w:val="0"/>
        </w:rPr>
        <w:t>Microservices</w:t>
      </w:r>
      <w:r>
        <w:rPr>
          <w:rStyle w:val="DefaultParagraphFont"/>
          <w:b w:val="0"/>
          <w:i w:val="0"/>
          <w:strike w:val="0"/>
        </w:rPr>
        <w:t>: Chuyển sang kiến trúc microservices</w:t>
      </w:r>
    </w:p>
    <w:p>
      <w:pPr>
        <w:numPr>
          <w:ilvl w:val="0"/>
          <w:numId w:val="1"/>
        </w:numPr>
        <w:rPr>
          <w:rStyle w:val="DefaultParagraphFont"/>
          <w:b w:val="0"/>
          <w:i w:val="0"/>
          <w:strike w:val="0"/>
        </w:rPr>
      </w:pPr>
      <w:r>
        <w:rPr>
          <w:rStyle w:val="DefaultParagraphFont"/>
          <w:b/>
          <w:i w:val="0"/>
          <w:strike w:val="0"/>
        </w:rPr>
        <w:t>Blockchain</w:t>
      </w:r>
      <w:r>
        <w:rPr>
          <w:rStyle w:val="DefaultParagraphFont"/>
          <w:b w:val="0"/>
          <w:i w:val="0"/>
          <w:strike w:val="0"/>
        </w:rPr>
        <w:t>: Bảo mật dữ liệu bệnh án</w:t>
      </w:r>
    </w:p>
    <w:p>
      <w:pPr>
        <w:numPr>
          <w:ilvl w:val="0"/>
          <w:numId w:val="1"/>
        </w:numPr>
        <w:rPr>
          <w:rStyle w:val="DefaultParagraphFont"/>
          <w:b w:val="0"/>
          <w:i w:val="0"/>
          <w:strike w:val="0"/>
        </w:rPr>
      </w:pPr>
      <w:r>
        <w:rPr>
          <w:rStyle w:val="DefaultParagraphFont"/>
          <w:b/>
          <w:i w:val="0"/>
          <w:strike w:val="0"/>
        </w:rPr>
        <w:t>International</w:t>
      </w:r>
      <w:r>
        <w:rPr>
          <w:rStyle w:val="DefaultParagraphFont"/>
          <w:b w:val="0"/>
          <w:i w:val="0"/>
          <w:strike w:val="0"/>
        </w:rPr>
        <w:t>: Mở rộng ra thị trường quốc tế</w:t>
      </w:r>
    </w:p>
    <w:p>
      <w:pPr>
        <w:pStyle w:val="Heading3"/>
        <w:rPr>
          <w:rStyle w:val="DefaultParagraphFont"/>
          <w:b w:val="0"/>
          <w:i w:val="0"/>
          <w:strike w:val="0"/>
        </w:rPr>
      </w:pPr>
      <w:r>
        <w:rPr>
          <w:rStyle w:val="DefaultParagraphFont"/>
          <w:b w:val="0"/>
          <w:i w:val="0"/>
          <w:strike w:val="0"/>
        </w:rPr>
        <w:t>7.4 Lời kết</w:t>
      </w:r>
    </w:p>
    <w:p>
      <w:pPr>
        <w:rPr>
          <w:rStyle w:val="DefaultParagraphFont"/>
          <w:b w:val="0"/>
          <w:i w:val="0"/>
          <w:strike w:val="0"/>
        </w:rPr>
      </w:pPr>
      <w:r>
        <w:rPr>
          <w:rStyle w:val="DefaultParagraphFont"/>
          <w:b w:val="0"/>
          <w:i w:val="0"/>
          <w:strike w:val="0"/>
        </w:rPr>
        <w:t>Đồ án "Hệ thống quản lý phòng khám toàn diện" đã thành công trong việc tạo ra một giải pháp công nghệ hoàn chỉnh cho vấn đề số hóa phòng khám. Hệ thống không chỉ đáp ứng được các yêu cầu nghiệp vụ cơ bản mà còn có tiềm năng phát triển mạnh mẽ trong tương lai.</w:t>
      </w:r>
    </w:p>
    <w:p>
      <w:pPr>
        <w:rPr>
          <w:rStyle w:val="DefaultParagraphFont"/>
          <w:b w:val="0"/>
          <w:i w:val="0"/>
          <w:strike w:val="0"/>
        </w:rPr>
      </w:pPr>
      <w:r>
        <w:rPr>
          <w:rStyle w:val="DefaultParagraphFont"/>
          <w:b w:val="0"/>
          <w:i w:val="0"/>
          <w:strike w:val="0"/>
        </w:rPr>
        <w:t>Với sự kết hợp của công nghệ hiện đại và thiết kế tập trung vào người dùng, hệ thống này có thể đóng góp tích cực vào việc cải thiện chất lượng dịch vụ y tế tại Việt Nam.</w:t>
      </w:r>
    </w:p>
    <w:p>
      <w:pPr>
        <w:rPr>
          <w:rStyle w:val="DefaultParagraphFont"/>
          <w:b w:val="0"/>
          <w:i w:val="0"/>
          <w:strike w:val="0"/>
        </w:rPr>
      </w:pPr>
      <w:r>
        <w:pict>
          <v:rect id="_x0000_i1034" style="width:468pt;height:1.5pt" o:hrpct="1000" o:hrstd="t" o:hr="t" filled="t" fillcolor="gray" stroked="f">
            <v:path strokeok="f"/>
          </v:rect>
        </w:pict>
      </w:r>
    </w:p>
    <w:p>
      <w:pPr>
        <w:pStyle w:val="Heading2"/>
        <w:rPr>
          <w:rStyle w:val="DefaultParagraphFont"/>
          <w:b w:val="0"/>
          <w:i w:val="0"/>
          <w:strike w:val="0"/>
        </w:rPr>
      </w:pPr>
      <w:r>
        <w:rPr>
          <w:rStyle w:val="DefaultParagraphFont"/>
          <w:b/>
          <w:i w:val="0"/>
          <w:strike w:val="0"/>
        </w:rPr>
        <w:t>8. TÀI LIỆU THAM KHẢO</w:t>
      </w:r>
    </w:p>
    <w:p>
      <w:pPr>
        <w:pStyle w:val="Heading3"/>
        <w:rPr>
          <w:rStyle w:val="DefaultParagraphFont"/>
          <w:b w:val="0"/>
          <w:i w:val="0"/>
          <w:strike w:val="0"/>
        </w:rPr>
      </w:pPr>
      <w:r>
        <w:rPr>
          <w:rStyle w:val="DefaultParagraphFont"/>
          <w:b w:val="0"/>
          <w:i w:val="0"/>
          <w:strike w:val="0"/>
        </w:rPr>
        <w:t>Tài liệu chính:</w:t>
      </w:r>
    </w:p>
    <w:p>
      <w:pPr>
        <w:numPr>
          <w:ilvl w:val="0"/>
          <w:numId w:val="4"/>
        </w:numPr>
        <w:rPr>
          <w:rStyle w:val="DefaultParagraphFont"/>
          <w:b w:val="0"/>
          <w:i w:val="0"/>
          <w:strike w:val="0"/>
        </w:rPr>
      </w:pPr>
      <w:r>
        <w:rPr>
          <w:rStyle w:val="DefaultParagraphFont"/>
          <w:b w:val="0"/>
          <w:i w:val="0"/>
          <w:strike w:val="0"/>
        </w:rPr>
        <w:t>"MongoDB Documentation" - MongoDB Inc.</w:t>
      </w:r>
    </w:p>
    <w:p>
      <w:pPr>
        <w:numPr>
          <w:ilvl w:val="0"/>
          <w:numId w:val="4"/>
        </w:numPr>
        <w:rPr>
          <w:rStyle w:val="DefaultParagraphFont"/>
          <w:b w:val="0"/>
          <w:i w:val="0"/>
          <w:strike w:val="0"/>
        </w:rPr>
      </w:pPr>
      <w:r>
        <w:rPr>
          <w:rStyle w:val="DefaultParagraphFont"/>
          <w:b w:val="0"/>
          <w:i w:val="0"/>
          <w:strike w:val="0"/>
        </w:rPr>
        <w:t>"Next.js Documentation" - Vercel</w:t>
      </w:r>
    </w:p>
    <w:p>
      <w:pPr>
        <w:numPr>
          <w:ilvl w:val="0"/>
          <w:numId w:val="4"/>
        </w:numPr>
        <w:rPr>
          <w:rStyle w:val="DefaultParagraphFont"/>
          <w:b w:val="0"/>
          <w:i w:val="0"/>
          <w:strike w:val="0"/>
        </w:rPr>
      </w:pPr>
      <w:r>
        <w:rPr>
          <w:rStyle w:val="DefaultParagraphFont"/>
          <w:b w:val="0"/>
          <w:i w:val="0"/>
          <w:strike w:val="0"/>
        </w:rPr>
        <w:t>"Node.js Documentation" - Node.js Foundation</w:t>
      </w:r>
    </w:p>
    <w:p>
      <w:pPr>
        <w:numPr>
          <w:ilvl w:val="0"/>
          <w:numId w:val="4"/>
        </w:numPr>
        <w:rPr>
          <w:rStyle w:val="DefaultParagraphFont"/>
          <w:b w:val="0"/>
          <w:i w:val="0"/>
          <w:strike w:val="0"/>
        </w:rPr>
      </w:pPr>
      <w:r>
        <w:rPr>
          <w:rStyle w:val="DefaultParagraphFont"/>
          <w:b w:val="0"/>
          <w:i w:val="0"/>
          <w:strike w:val="0"/>
        </w:rPr>
        <w:t>"Material-UI Documentation" - Material-UI Team</w:t>
      </w:r>
    </w:p>
    <w:p>
      <w:pPr>
        <w:pStyle w:val="Heading3"/>
        <w:rPr>
          <w:rStyle w:val="DefaultParagraphFont"/>
          <w:b w:val="0"/>
          <w:i w:val="0"/>
          <w:strike w:val="0"/>
        </w:rPr>
      </w:pPr>
      <w:r>
        <w:rPr>
          <w:rStyle w:val="DefaultParagraphFont"/>
          <w:b w:val="0"/>
          <w:i w:val="0"/>
          <w:strike w:val="0"/>
        </w:rPr>
        <w:t>Tài liệu tham khảo:</w:t>
      </w:r>
    </w:p>
    <w:p>
      <w:pPr>
        <w:numPr>
          <w:ilvl w:val="0"/>
          <w:numId w:val="5"/>
        </w:numPr>
        <w:rPr>
          <w:rStyle w:val="DefaultParagraphFont"/>
          <w:b w:val="0"/>
          <w:i w:val="0"/>
          <w:strike w:val="0"/>
        </w:rPr>
      </w:pPr>
      <w:r>
        <w:rPr>
          <w:rStyle w:val="DefaultParagraphFont"/>
          <w:b w:val="0"/>
          <w:i w:val="0"/>
          <w:strike w:val="0"/>
        </w:rPr>
        <w:t>"RESTful API Design" - Richardson &amp; Ruby</w:t>
      </w:r>
    </w:p>
    <w:p>
      <w:pPr>
        <w:numPr>
          <w:ilvl w:val="0"/>
          <w:numId w:val="5"/>
        </w:numPr>
        <w:rPr>
          <w:rStyle w:val="DefaultParagraphFont"/>
          <w:b w:val="0"/>
          <w:i w:val="0"/>
          <w:strike w:val="0"/>
        </w:rPr>
      </w:pPr>
      <w:r>
        <w:rPr>
          <w:rStyle w:val="DefaultParagraphFont"/>
          <w:b w:val="0"/>
          <w:i w:val="0"/>
          <w:strike w:val="0"/>
        </w:rPr>
        <w:t>"Web Application Security" - OWASP</w:t>
      </w:r>
    </w:p>
    <w:p>
      <w:pPr>
        <w:numPr>
          <w:ilvl w:val="0"/>
          <w:numId w:val="5"/>
        </w:numPr>
        <w:rPr>
          <w:rStyle w:val="DefaultParagraphFont"/>
          <w:b w:val="0"/>
          <w:i w:val="0"/>
          <w:strike w:val="0"/>
        </w:rPr>
      </w:pPr>
      <w:r>
        <w:rPr>
          <w:rStyle w:val="DefaultParagraphFont"/>
          <w:b w:val="0"/>
          <w:i w:val="0"/>
          <w:strike w:val="0"/>
        </w:rPr>
        <w:t>"User Experience Design" - Nielsen Norman Group</w:t>
      </w:r>
    </w:p>
    <w:p>
      <w:pPr>
        <w:numPr>
          <w:ilvl w:val="0"/>
          <w:numId w:val="5"/>
        </w:numPr>
        <w:rPr>
          <w:rStyle w:val="DefaultParagraphFont"/>
          <w:b w:val="0"/>
          <w:i w:val="0"/>
          <w:strike w:val="0"/>
        </w:rPr>
      </w:pPr>
      <w:r>
        <w:rPr>
          <w:rStyle w:val="DefaultParagraphFont"/>
          <w:b w:val="0"/>
          <w:i w:val="0"/>
          <w:strike w:val="0"/>
        </w:rPr>
        <w:t>"Agile Software Development" - Martin Fowler</w:t>
      </w:r>
    </w:p>
    <w:p>
      <w:pPr>
        <w:pStyle w:val="Heading3"/>
        <w:rPr>
          <w:rStyle w:val="DefaultParagraphFont"/>
          <w:b w:val="0"/>
          <w:i w:val="0"/>
          <w:strike w:val="0"/>
        </w:rPr>
      </w:pPr>
      <w:r>
        <w:rPr>
          <w:rStyle w:val="DefaultParagraphFont"/>
          <w:b w:val="0"/>
          <w:i w:val="0"/>
          <w:strike w:val="0"/>
        </w:rPr>
        <w:t>Nguồn mã nguồn mở:</w:t>
      </w:r>
    </w:p>
    <w:p>
      <w:pPr>
        <w:numPr>
          <w:ilvl w:val="0"/>
          <w:numId w:val="6"/>
        </w:numPr>
        <w:rPr>
          <w:rStyle w:val="DefaultParagraphFont"/>
          <w:b w:val="0"/>
          <w:i w:val="0"/>
          <w:strike w:val="0"/>
        </w:rPr>
      </w:pPr>
      <w:r>
        <w:rPr>
          <w:rStyle w:val="DefaultParagraphFont"/>
          <w:b w:val="0"/>
          <w:i w:val="0"/>
          <w:strike w:val="0"/>
        </w:rPr>
        <w:t>Next.js Framework: https://github.com/vercel/next.js</w:t>
      </w:r>
    </w:p>
    <w:p>
      <w:pPr>
        <w:numPr>
          <w:ilvl w:val="0"/>
          <w:numId w:val="6"/>
        </w:numPr>
        <w:rPr>
          <w:rStyle w:val="DefaultParagraphFont"/>
          <w:b w:val="0"/>
          <w:i w:val="0"/>
          <w:strike w:val="0"/>
        </w:rPr>
      </w:pPr>
      <w:r>
        <w:rPr>
          <w:rStyle w:val="DefaultParagraphFont"/>
          <w:b w:val="0"/>
          <w:i w:val="0"/>
          <w:strike w:val="0"/>
        </w:rPr>
        <w:t>Express.js Framework: https://github.com/expressjs/express</w:t>
      </w:r>
    </w:p>
    <w:p>
      <w:pPr>
        <w:numPr>
          <w:ilvl w:val="0"/>
          <w:numId w:val="6"/>
        </w:numPr>
        <w:rPr>
          <w:rStyle w:val="DefaultParagraphFont"/>
          <w:b w:val="0"/>
          <w:i w:val="0"/>
          <w:strike w:val="0"/>
        </w:rPr>
      </w:pPr>
      <w:r>
        <w:rPr>
          <w:rStyle w:val="DefaultParagraphFont"/>
          <w:b w:val="0"/>
          <w:i w:val="0"/>
          <w:strike w:val="0"/>
        </w:rPr>
        <w:t>Mongoose ODM: https://github.com/Automattic/mongoose</w:t>
      </w:r>
    </w:p>
    <w:p>
      <w:pPr>
        <w:numPr>
          <w:ilvl w:val="0"/>
          <w:numId w:val="6"/>
        </w:numPr>
        <w:rPr>
          <w:rStyle w:val="DefaultParagraphFont"/>
          <w:b w:val="0"/>
          <w:i w:val="0"/>
          <w:strike w:val="0"/>
        </w:rPr>
      </w:pPr>
      <w:r>
        <w:rPr>
          <w:rStyle w:val="DefaultParagraphFont"/>
          <w:b w:val="0"/>
          <w:i w:val="0"/>
          <w:strike w:val="0"/>
        </w:rPr>
        <w:t>Material-UI: https://github.com/mui/material-ui</w:t>
      </w:r>
    </w:p>
    <w:p>
      <w:pPr>
        <w:pStyle w:val="Heading3"/>
        <w:rPr>
          <w:rStyle w:val="DefaultParagraphFont"/>
          <w:b w:val="0"/>
          <w:i w:val="0"/>
          <w:strike w:val="0"/>
        </w:rPr>
      </w:pPr>
      <w:r>
        <w:rPr>
          <w:rStyle w:val="DefaultParagraphFont"/>
          <w:b w:val="0"/>
          <w:i w:val="0"/>
          <w:strike w:val="0"/>
        </w:rPr>
        <w:t>VNPay Documentation:</w:t>
      </w:r>
    </w:p>
    <w:p>
      <w:pPr>
        <w:numPr>
          <w:ilvl w:val="0"/>
          <w:numId w:val="7"/>
        </w:numPr>
        <w:rPr>
          <w:rStyle w:val="DefaultParagraphFont"/>
          <w:b w:val="0"/>
          <w:i w:val="0"/>
          <w:strike w:val="0"/>
        </w:rPr>
      </w:pPr>
      <w:r>
        <w:rPr>
          <w:rStyle w:val="DefaultParagraphFont"/>
          <w:b w:val="0"/>
          <w:i w:val="0"/>
          <w:strike w:val="0"/>
        </w:rPr>
        <w:t>VNPay Sandbox Guide: https://sandbox.vnpayment.vn/</w:t>
      </w:r>
    </w:p>
    <w:p>
      <w:pPr>
        <w:numPr>
          <w:ilvl w:val="0"/>
          <w:numId w:val="7"/>
        </w:numPr>
        <w:rPr>
          <w:rStyle w:val="DefaultParagraphFont"/>
          <w:b w:val="0"/>
          <w:i w:val="0"/>
          <w:strike w:val="0"/>
        </w:rPr>
      </w:pPr>
      <w:r>
        <w:rPr>
          <w:rStyle w:val="DefaultParagraphFont"/>
          <w:b w:val="0"/>
          <w:i w:val="0"/>
          <w:strike w:val="0"/>
        </w:rPr>
        <w:t>VNPay API Documentation: https://sandbox.vnpayment.vn/apis/</w:t>
      </w:r>
    </w:p>
    <w:p>
      <w:pPr>
        <w:rPr>
          <w:rStyle w:val="DefaultParagraphFont"/>
          <w:b w:val="0"/>
          <w:i w:val="0"/>
          <w:strike w:val="0"/>
        </w:rPr>
      </w:pPr>
      <w:r>
        <w:pict>
          <v:rect id="_x0000_i1035" style="width:468pt;height:1.5pt" o:hrpct="1000" o:hrstd="t" o:hr="t" filled="t" fillcolor="gray" stroked="f">
            <v:path strokeok="f"/>
          </v:rect>
        </w:pict>
      </w:r>
    </w:p>
    <w:p>
      <w:pPr>
        <w:rPr>
          <w:rStyle w:val="DefaultParagraphFont"/>
          <w:b w:val="0"/>
          <w:i w:val="0"/>
          <w:strike w:val="0"/>
        </w:rPr>
      </w:pPr>
      <w:r>
        <w:rPr>
          <w:rStyle w:val="DefaultParagraphFont"/>
          <w:b/>
          <w:i w:val="0"/>
          <w:strike w:val="0"/>
        </w:rPr>
        <w:t>Ngày hoàn thành:</w:t>
      </w:r>
      <w:r>
        <w:rPr>
          <w:rStyle w:val="DefaultParagraphFont"/>
          <w:b w:val="0"/>
          <w:i w:val="0"/>
          <w:strike w:val="0"/>
        </w:rPr>
        <w:t xml:space="preserve"> [Ngày tháng năm]</w:t>
      </w:r>
    </w:p>
    <w:p>
      <w:pPr>
        <w:rPr>
          <w:rStyle w:val="DefaultParagraphFont"/>
          <w:b w:val="0"/>
          <w:i w:val="0"/>
          <w:strike w:val="0"/>
        </w:rPr>
      </w:pPr>
      <w:r>
        <w:rPr>
          <w:rStyle w:val="DefaultParagraphFont"/>
          <w:b/>
          <w:i w:val="0"/>
          <w:strike w:val="0"/>
        </w:rPr>
        <w:t>Người thực hiện:</w:t>
      </w:r>
    </w:p>
    <w:p>
      <w:pPr>
        <w:rPr>
          <w:rStyle w:val="DefaultParagraphFont"/>
          <w:b w:val="0"/>
          <w:i w:val="0"/>
          <w:strike w:val="0"/>
        </w:rPr>
      </w:pPr>
      <w:r>
        <w:rPr>
          <w:rStyle w:val="DefaultParagraphFont"/>
          <w:b w:val="0"/>
          <w:i w:val="0"/>
          <w:strike w:val="0"/>
        </w:rPr>
        <w:t>[Ký và ghi rõ họ tên]</w:t>
      </w:r>
    </w:p>
    <w:p>
      <w:pPr>
        <w:rPr>
          <w:rStyle w:val="DefaultParagraphFont"/>
          <w:b w:val="0"/>
          <w:i w:val="0"/>
          <w:strike w:val="0"/>
        </w:rPr>
      </w:pPr>
      <w:r>
        <w:rPr>
          <w:rStyle w:val="DefaultParagraphFont"/>
          <w:b w:val="0"/>
          <w:i w:val="0"/>
          <w:strike w:val="0"/>
        </w:rPr>
        <w:t>[Tên sinh viên]</w:t>
      </w:r>
    </w:p>
    <w:p>
      <w:pPr>
        <w:rPr>
          <w:rStyle w:val="DefaultParagraphFont"/>
          <w:b w:val="0"/>
          <w:i w:val="0"/>
          <w:strike w:val="0"/>
        </w:rPr>
      </w:pPr>
      <w:r>
        <w:pict>
          <v:rect id="_x0000_i1036" style="width:468pt;height:1.5pt" o:hrpct="1000" o:hrstd="t" o:hr="t" filled="t" fillcolor="gray" stroked="f">
            <v:path strokeok="f"/>
          </v:rect>
        </w:pict>
      </w:r>
    </w:p>
    <w:p>
      <w:pPr>
        <w:rPr>
          <w:rStyle w:val="DefaultParagraphFont"/>
          <w:b w:val="0"/>
          <w:i w:val="0"/>
          <w:strike w:val="0"/>
        </w:rPr>
      </w:pPr>
      <w:r>
        <w:rPr>
          <w:rStyle w:val="DefaultParagraphFont"/>
          <w:b w:val="0"/>
          <w:i/>
          <w:strike w:val="0"/>
        </w:rPr>
        <w:t>Đồ án này được thực hiện với mục đích học thuật và có thể được sử dụng làm tài liệu tham khảo cho các nghiên cứu tương lai về hệ thống quản lý phòng khám.</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000006"/>
    <w:multiLevelType w:val="hybridMultilevel"/>
    <w:tmpl w:val="00000006"/>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000007"/>
    <w:multiLevelType w:val="hybridMultilevel"/>
    <w:tmpl w:val="00000007"/>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styleId="Hyperlink">
    <w:name w:val="Hyperlink"/>
    <w:basedOn w:val="DefaultParagraphFont"/>
    <w:rsid w:val="00EF7B96"/>
    <w:rPr>
      <w:color w:val="0000FF"/>
      <w:u w:val="single"/>
    </w:rPr>
  </w:style>
  <w:style w:type="paragraph" w:customStyle="1" w:styleId="FencedCode">
    <w:name w:val="FencedCode"/>
    <w:pPr>
      <w:shd w:val="solid" w:color="E2E2E2" w:fill="auto"/>
    </w:pPr>
    <w:rPr>
      <w:rFonts w:ascii="Consolas" w:eastAsia="Consolas" w:hAnsi="Consolas" w:cs="Consolas"/>
      <w:sz w:val="20"/>
      <w:szCs w:val="20"/>
    </w:rPr>
  </w:style>
  <w:style w:type="paragraph" w:customStyle="1" w:styleId="FencedCodebash">
    <w:name w:val="FencedCode.bash"/>
    <w:pPr>
      <w:shd w:val="solid" w:color="E2E2E2" w:fill="auto"/>
    </w:pPr>
    <w:rPr>
      <w:rFonts w:ascii="Consolas" w:eastAsia="Consolas" w:hAnsi="Consolas" w:cs="Consolas"/>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